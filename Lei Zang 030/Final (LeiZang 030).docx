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Default Extension="png" ContentType="image/png"/>
  <Override PartName="/word/header2.xml" ContentType="application/vnd.openxmlformats-officedocument.wordprocessingml.header+xml"/>
  <Override PartName="/word/header3.xml" ContentType="application/vnd.openxmlformats-officedocument.wordprocessingml.header+xml"/>
  <Default Extension="jpg" ContentType="image/jpg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icrosoft YaHei Light" w:hAnsi="Microsoft YaHei Light" w:eastAsia="Microsoft YaHei Light" w:ascii="Microsoft YaHei Light"/>
          <w:sz w:val="108"/>
          <w:szCs w:val="108"/>
        </w:rPr>
        <w:jc w:val="left"/>
        <w:spacing w:lineRule="exact" w:line="1120"/>
        <w:ind w:left="6121"/>
      </w:pPr>
      <w:r>
        <w:rPr>
          <w:rFonts w:cs="Microsoft YaHei Light" w:hAnsi="Microsoft YaHei Light" w:eastAsia="Microsoft YaHei Light" w:ascii="Microsoft YaHei Light"/>
          <w:color w:val="D2523B"/>
          <w:spacing w:val="-23"/>
          <w:w w:val="100"/>
          <w:position w:val="-2"/>
          <w:sz w:val="108"/>
          <w:szCs w:val="108"/>
        </w:rPr>
        <w:t>Ho</w:t>
      </w:r>
      <w:r>
        <w:rPr>
          <w:rFonts w:cs="Microsoft YaHei Light" w:hAnsi="Microsoft YaHei Light" w:eastAsia="Microsoft YaHei Light" w:ascii="Microsoft YaHei Light"/>
          <w:color w:val="D2523B"/>
          <w:spacing w:val="-22"/>
          <w:w w:val="100"/>
          <w:position w:val="-2"/>
          <w:sz w:val="108"/>
          <w:szCs w:val="108"/>
        </w:rPr>
        <w:t>m</w:t>
      </w:r>
      <w:r>
        <w:rPr>
          <w:rFonts w:cs="Microsoft YaHei Light" w:hAnsi="Microsoft YaHei Light" w:eastAsia="Microsoft YaHei Light" w:ascii="Microsoft YaHei Light"/>
          <w:color w:val="D2523B"/>
          <w:spacing w:val="-21"/>
          <w:w w:val="100"/>
          <w:position w:val="-2"/>
          <w:sz w:val="108"/>
          <w:szCs w:val="108"/>
        </w:rPr>
        <w:t>e</w:t>
      </w:r>
      <w:r>
        <w:rPr>
          <w:rFonts w:cs="Microsoft YaHei Light" w:hAnsi="Microsoft YaHei Light" w:eastAsia="Microsoft YaHei Light" w:ascii="Microsoft YaHei Light"/>
          <w:color w:val="D2523B"/>
          <w:spacing w:val="-23"/>
          <w:w w:val="100"/>
          <w:position w:val="-2"/>
          <w:sz w:val="108"/>
          <w:szCs w:val="108"/>
        </w:rPr>
        <w:t>wo</w:t>
      </w:r>
      <w:r>
        <w:rPr>
          <w:rFonts w:cs="Microsoft YaHei Light" w:hAnsi="Microsoft YaHei Light" w:eastAsia="Microsoft YaHei Light" w:ascii="Microsoft YaHei Light"/>
          <w:color w:val="D2523B"/>
          <w:spacing w:val="-22"/>
          <w:w w:val="100"/>
          <w:position w:val="-2"/>
          <w:sz w:val="108"/>
          <w:szCs w:val="108"/>
        </w:rPr>
        <w:t>r</w:t>
      </w:r>
      <w:r>
        <w:rPr>
          <w:rFonts w:cs="Microsoft YaHei Light" w:hAnsi="Microsoft YaHei Light" w:eastAsia="Microsoft YaHei Light" w:ascii="Microsoft YaHei Light"/>
          <w:color w:val="D2523B"/>
          <w:spacing w:val="0"/>
          <w:w w:val="100"/>
          <w:position w:val="-2"/>
          <w:sz w:val="108"/>
          <w:szCs w:val="108"/>
        </w:rPr>
        <w:t>k</w:t>
      </w:r>
      <w:r>
        <w:rPr>
          <w:rFonts w:cs="Microsoft YaHei Light" w:hAnsi="Microsoft YaHei Light" w:eastAsia="Microsoft YaHei Light" w:ascii="Microsoft YaHei Light"/>
          <w:color w:val="D2523B"/>
          <w:spacing w:val="-19"/>
          <w:w w:val="100"/>
          <w:position w:val="-2"/>
          <w:sz w:val="108"/>
          <w:szCs w:val="108"/>
        </w:rPr>
        <w:t> </w:t>
      </w:r>
      <w:r>
        <w:rPr>
          <w:rFonts w:cs="Microsoft YaHei Light" w:hAnsi="Microsoft YaHei Light" w:eastAsia="Microsoft YaHei Light" w:ascii="Microsoft YaHei Light"/>
          <w:color w:val="D2523B"/>
          <w:spacing w:val="0"/>
          <w:w w:val="100"/>
          <w:position w:val="-2"/>
          <w:sz w:val="108"/>
          <w:szCs w:val="108"/>
        </w:rPr>
        <w:t>1</w:t>
      </w:r>
      <w:r>
        <w:rPr>
          <w:rFonts w:cs="Microsoft YaHei Light" w:hAnsi="Microsoft YaHei Light" w:eastAsia="Microsoft YaHei Light" w:ascii="Microsoft YaHei Light"/>
          <w:color w:val="000000"/>
          <w:spacing w:val="0"/>
          <w:w w:val="100"/>
          <w:position w:val="0"/>
          <w:sz w:val="108"/>
          <w:szCs w:val="108"/>
        </w:rPr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icrosoft YaHei Light" w:hAnsi="Microsoft YaHei Light" w:eastAsia="Microsoft YaHei Light" w:ascii="Microsoft YaHei Light"/>
          <w:sz w:val="48"/>
          <w:szCs w:val="48"/>
        </w:rPr>
        <w:jc w:val="right"/>
        <w:spacing w:lineRule="exact" w:line="560"/>
        <w:ind w:right="1455"/>
        <w:sectPr>
          <w:pgMar w:header="0" w:footer="0" w:top="580" w:bottom="280" w:left="0" w:right="0"/>
          <w:headerReference w:type="default" r:id="rId4"/>
          <w:pgSz w:w="19200" w:h="10820" w:orient="landscape"/>
        </w:sectPr>
      </w:pPr>
      <w:r>
        <w:pict>
          <v:group style="position:absolute;margin-left:72pt;margin-top:-73.2434pt;width:823.75pt;height:0.12pt;mso-position-horizontal-relative:page;mso-position-vertical-relative:paragraph;z-index:-866" coordorigin="1440,-1465" coordsize="16475,2">
            <v:shape style="position:absolute;left:1440;top:-1465;width:16475;height:2" coordorigin="1440,-1465" coordsize="16475,2" path="m1440,-1465l17915,-1462e" filled="f" stroked="t" strokeweight="1.4187pt" strokecolor="#D2523B">
              <v:path arrowok="t"/>
            </v:shape>
            <w10:wrap type="none"/>
          </v:group>
        </w:pict>
      </w:r>
      <w:r>
        <w:rPr>
          <w:rFonts w:cs="Microsoft YaHei Light" w:hAnsi="Microsoft YaHei Light" w:eastAsia="Microsoft YaHei Light" w:ascii="Microsoft YaHei Light"/>
          <w:color w:val="56566D"/>
          <w:spacing w:val="2"/>
          <w:w w:val="100"/>
          <w:position w:val="1"/>
          <w:sz w:val="48"/>
          <w:szCs w:val="48"/>
        </w:rPr>
        <w:t>L</w:t>
      </w:r>
      <w:r>
        <w:rPr>
          <w:rFonts w:cs="Microsoft YaHei Light" w:hAnsi="Microsoft YaHei Light" w:eastAsia="Microsoft YaHei Light" w:ascii="Microsoft YaHei Light"/>
          <w:color w:val="56566D"/>
          <w:spacing w:val="0"/>
          <w:w w:val="100"/>
          <w:position w:val="1"/>
          <w:sz w:val="48"/>
          <w:szCs w:val="48"/>
        </w:rPr>
        <w:t>ei</w:t>
      </w:r>
      <w:r>
        <w:rPr>
          <w:rFonts w:cs="Microsoft YaHei Light" w:hAnsi="Microsoft YaHei Light" w:eastAsia="Microsoft YaHei Light" w:ascii="Microsoft YaHei Light"/>
          <w:color w:val="56566D"/>
          <w:spacing w:val="0"/>
          <w:w w:val="100"/>
          <w:position w:val="1"/>
          <w:sz w:val="48"/>
          <w:szCs w:val="48"/>
        </w:rPr>
        <w:t> </w:t>
      </w:r>
      <w:r>
        <w:rPr>
          <w:rFonts w:cs="Microsoft YaHei Light" w:hAnsi="Microsoft YaHei Light" w:eastAsia="Microsoft YaHei Light" w:ascii="Microsoft YaHei Light"/>
          <w:color w:val="56566D"/>
          <w:spacing w:val="0"/>
          <w:w w:val="100"/>
          <w:position w:val="1"/>
          <w:sz w:val="48"/>
          <w:szCs w:val="48"/>
        </w:rPr>
        <w:t>Z</w:t>
      </w:r>
      <w:r>
        <w:rPr>
          <w:rFonts w:cs="Microsoft YaHei Light" w:hAnsi="Microsoft YaHei Light" w:eastAsia="Microsoft YaHei Light" w:ascii="Microsoft YaHei Light"/>
          <w:color w:val="56566D"/>
          <w:spacing w:val="-1"/>
          <w:w w:val="100"/>
          <w:position w:val="1"/>
          <w:sz w:val="48"/>
          <w:szCs w:val="48"/>
        </w:rPr>
        <w:t>a</w:t>
      </w:r>
      <w:r>
        <w:rPr>
          <w:rFonts w:cs="Microsoft YaHei Light" w:hAnsi="Microsoft YaHei Light" w:eastAsia="Microsoft YaHei Light" w:ascii="Microsoft YaHei Light"/>
          <w:color w:val="56566D"/>
          <w:spacing w:val="-2"/>
          <w:w w:val="100"/>
          <w:position w:val="1"/>
          <w:sz w:val="48"/>
          <w:szCs w:val="48"/>
        </w:rPr>
        <w:t>n</w:t>
      </w:r>
      <w:r>
        <w:rPr>
          <w:rFonts w:cs="Microsoft YaHei Light" w:hAnsi="Microsoft YaHei Light" w:eastAsia="Microsoft YaHei Light" w:ascii="Microsoft YaHei Light"/>
          <w:color w:val="56566D"/>
          <w:spacing w:val="0"/>
          <w:w w:val="100"/>
          <w:position w:val="1"/>
          <w:sz w:val="48"/>
          <w:szCs w:val="48"/>
        </w:rPr>
        <w:t>g</w:t>
      </w:r>
      <w:r>
        <w:rPr>
          <w:rFonts w:cs="Microsoft YaHei Light" w:hAnsi="Microsoft YaHei Light" w:eastAsia="Microsoft YaHei Light" w:ascii="Microsoft YaHei Light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80"/>
          <w:szCs w:val="80"/>
        </w:rPr>
        <w:jc w:val="left"/>
        <w:spacing w:lineRule="exact" w:line="880"/>
        <w:ind w:left="622"/>
      </w:pP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T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h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e</w:t>
      </w:r>
      <w:r>
        <w:rPr>
          <w:rFonts w:cs="Cambria" w:hAnsi="Cambria" w:eastAsia="Cambria" w:ascii="Cambria"/>
          <w:color w:val="D2523B"/>
          <w:spacing w:val="-35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19"/>
          <w:w w:val="100"/>
          <w:sz w:val="80"/>
          <w:szCs w:val="80"/>
        </w:rPr>
        <w:t>d</w:t>
      </w:r>
      <w:r>
        <w:rPr>
          <w:rFonts w:cs="Cambria" w:hAnsi="Cambria" w:eastAsia="Cambria" w:ascii="Cambria"/>
          <w:color w:val="D2523B"/>
          <w:spacing w:val="-30"/>
          <w:w w:val="100"/>
          <w:sz w:val="80"/>
          <w:szCs w:val="80"/>
        </w:rPr>
        <w:t>e</w:t>
      </w:r>
      <w:r>
        <w:rPr>
          <w:rFonts w:cs="Cambria" w:hAnsi="Cambria" w:eastAsia="Cambria" w:ascii="Cambria"/>
          <w:color w:val="D2523B"/>
          <w:spacing w:val="-35"/>
          <w:w w:val="100"/>
          <w:sz w:val="80"/>
          <w:szCs w:val="80"/>
        </w:rPr>
        <w:t>v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e</w:t>
      </w:r>
      <w:r>
        <w:rPr>
          <w:rFonts w:cs="Cambria" w:hAnsi="Cambria" w:eastAsia="Cambria" w:ascii="Cambria"/>
          <w:color w:val="D2523B"/>
          <w:spacing w:val="-19"/>
          <w:w w:val="100"/>
          <w:sz w:val="80"/>
          <w:szCs w:val="80"/>
        </w:rPr>
        <w:t>l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o</w:t>
      </w:r>
      <w:r>
        <w:rPr>
          <w:rFonts w:cs="Cambria" w:hAnsi="Cambria" w:eastAsia="Cambria" w:ascii="Cambria"/>
          <w:color w:val="D2523B"/>
          <w:spacing w:val="-20"/>
          <w:w w:val="100"/>
          <w:sz w:val="80"/>
          <w:szCs w:val="80"/>
        </w:rPr>
        <w:t>p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men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t</w:t>
      </w:r>
      <w:r>
        <w:rPr>
          <w:rFonts w:cs="Cambria" w:hAnsi="Cambria" w:eastAsia="Cambria" w:ascii="Cambria"/>
          <w:color w:val="D2523B"/>
          <w:spacing w:val="-42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20"/>
          <w:w w:val="100"/>
          <w:sz w:val="80"/>
          <w:szCs w:val="80"/>
        </w:rPr>
        <w:t>p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at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h</w:t>
      </w:r>
      <w:r>
        <w:rPr>
          <w:rFonts w:cs="Cambria" w:hAnsi="Cambria" w:eastAsia="Cambria" w:ascii="Cambria"/>
          <w:color w:val="D2523B"/>
          <w:spacing w:val="-37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o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f</w:t>
      </w:r>
      <w:r>
        <w:rPr>
          <w:rFonts w:cs="Cambria" w:hAnsi="Cambria" w:eastAsia="Cambria" w:ascii="Cambria"/>
          <w:color w:val="D2523B"/>
          <w:spacing w:val="-43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memo</w:t>
      </w:r>
      <w:r>
        <w:rPr>
          <w:rFonts w:cs="Cambria" w:hAnsi="Cambria" w:eastAsia="Cambria" w:ascii="Cambria"/>
          <w:color w:val="D2523B"/>
          <w:spacing w:val="-20"/>
          <w:w w:val="100"/>
          <w:sz w:val="80"/>
          <w:szCs w:val="80"/>
        </w:rPr>
        <w:t>r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y</w:t>
      </w:r>
      <w:r>
        <w:rPr>
          <w:rFonts w:cs="Cambria" w:hAnsi="Cambria" w:eastAsia="Cambria" w:ascii="Cambria"/>
          <w:color w:val="D2523B"/>
          <w:spacing w:val="-48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o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f</w:t>
      </w:r>
      <w:r>
        <w:rPr>
          <w:rFonts w:cs="Cambria" w:hAnsi="Cambria" w:eastAsia="Cambria" w:ascii="Cambria"/>
          <w:color w:val="D2523B"/>
          <w:spacing w:val="-36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P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C</w:t>
      </w:r>
      <w:r>
        <w:rPr>
          <w:rFonts w:cs="Cambria" w:hAnsi="Cambria" w:eastAsia="Cambria" w:ascii="Cambria"/>
          <w:color w:val="000000"/>
          <w:spacing w:val="0"/>
          <w:w w:val="100"/>
          <w:sz w:val="80"/>
          <w:szCs w:val="8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795"/>
        <w:sectPr>
          <w:pgMar w:header="0" w:footer="0" w:top="580" w:bottom="0" w:left="0" w:right="0"/>
          <w:pgSz w:w="19200" w:h="10820" w:orient="landscape"/>
        </w:sectPr>
      </w:pPr>
      <w:r>
        <w:pict>
          <v:shape type="#_x0000_t75" style="width:637.71pt;height:412.14pt">
            <v:imagedata o:title="" r:id="rId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80"/>
          <w:szCs w:val="80"/>
        </w:rPr>
        <w:jc w:val="left"/>
        <w:spacing w:lineRule="exact" w:line="880"/>
        <w:ind w:left="622"/>
      </w:pPr>
      <w:r>
        <w:rPr>
          <w:rFonts w:cs="Cambria" w:hAnsi="Cambria" w:eastAsia="Cambria" w:ascii="Cambria"/>
          <w:color w:val="D2523B"/>
          <w:spacing w:val="-19"/>
          <w:w w:val="100"/>
          <w:sz w:val="80"/>
          <w:szCs w:val="80"/>
        </w:rPr>
        <w:t>L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o</w:t>
      </w:r>
      <w:r>
        <w:rPr>
          <w:rFonts w:cs="Cambria" w:hAnsi="Cambria" w:eastAsia="Cambria" w:ascii="Cambria"/>
          <w:color w:val="D2523B"/>
          <w:spacing w:val="-20"/>
          <w:w w:val="100"/>
          <w:sz w:val="80"/>
          <w:szCs w:val="80"/>
        </w:rPr>
        <w:t>g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i</w:t>
      </w:r>
      <w:r>
        <w:rPr>
          <w:rFonts w:cs="Cambria" w:hAnsi="Cambria" w:eastAsia="Cambria" w:ascii="Cambria"/>
          <w:color w:val="D2523B"/>
          <w:spacing w:val="-18"/>
          <w:w w:val="100"/>
          <w:sz w:val="80"/>
          <w:szCs w:val="80"/>
        </w:rPr>
        <w:t>s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t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i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c</w:t>
      </w:r>
      <w:r>
        <w:rPr>
          <w:rFonts w:cs="Cambria" w:hAnsi="Cambria" w:eastAsia="Cambria" w:ascii="Cambria"/>
          <w:color w:val="D2523B"/>
          <w:spacing w:val="-33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37"/>
          <w:w w:val="100"/>
          <w:sz w:val="80"/>
          <w:szCs w:val="80"/>
        </w:rPr>
        <w:t>R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e</w:t>
      </w:r>
      <w:r>
        <w:rPr>
          <w:rFonts w:cs="Cambria" w:hAnsi="Cambria" w:eastAsia="Cambria" w:ascii="Cambria"/>
          <w:color w:val="D2523B"/>
          <w:spacing w:val="-20"/>
          <w:w w:val="100"/>
          <w:sz w:val="80"/>
          <w:szCs w:val="80"/>
        </w:rPr>
        <w:t>g</w:t>
      </w:r>
      <w:r>
        <w:rPr>
          <w:rFonts w:cs="Cambria" w:hAnsi="Cambria" w:eastAsia="Cambria" w:ascii="Cambria"/>
          <w:color w:val="D2523B"/>
          <w:spacing w:val="-34"/>
          <w:w w:val="100"/>
          <w:sz w:val="80"/>
          <w:szCs w:val="80"/>
        </w:rPr>
        <w:t>r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e</w:t>
      </w:r>
      <w:r>
        <w:rPr>
          <w:rFonts w:cs="Cambria" w:hAnsi="Cambria" w:eastAsia="Cambria" w:ascii="Cambria"/>
          <w:color w:val="D2523B"/>
          <w:spacing w:val="-18"/>
          <w:w w:val="100"/>
          <w:sz w:val="80"/>
          <w:szCs w:val="80"/>
        </w:rPr>
        <w:t>s</w:t>
      </w:r>
      <w:r>
        <w:rPr>
          <w:rFonts w:cs="Cambria" w:hAnsi="Cambria" w:eastAsia="Cambria" w:ascii="Cambria"/>
          <w:color w:val="D2523B"/>
          <w:spacing w:val="-18"/>
          <w:w w:val="100"/>
          <w:sz w:val="80"/>
          <w:szCs w:val="80"/>
        </w:rPr>
        <w:t>s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i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o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n</w:t>
      </w:r>
      <w:r>
        <w:rPr>
          <w:rFonts w:cs="Cambria" w:hAnsi="Cambria" w:eastAsia="Cambria" w:ascii="Cambria"/>
          <w:color w:val="000000"/>
          <w:spacing w:val="0"/>
          <w:w w:val="100"/>
          <w:sz w:val="80"/>
          <w:szCs w:val="80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9"/>
          <w:szCs w:val="39"/>
        </w:rPr>
        <w:jc w:val="left"/>
        <w:spacing w:lineRule="auto" w:line="257"/>
        <w:ind w:left="612" w:right="3198"/>
      </w:pP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L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o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g</w:t>
      </w:r>
      <w:r>
        <w:rPr>
          <w:rFonts w:cs="Arial" w:hAnsi="Arial" w:eastAsia="Arial" w:ascii="Arial"/>
          <w:color w:val="292934"/>
          <w:spacing w:val="4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s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t</w:t>
      </w:r>
      <w:r>
        <w:rPr>
          <w:rFonts w:cs="Arial" w:hAnsi="Arial" w:eastAsia="Arial" w:ascii="Arial"/>
          <w:color w:val="292934"/>
          <w:spacing w:val="4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c</w:t>
      </w:r>
      <w:r>
        <w:rPr>
          <w:rFonts w:cs="Arial" w:hAnsi="Arial" w:eastAsia="Arial" w:ascii="Arial"/>
          <w:color w:val="292934"/>
          <w:spacing w:val="21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-4"/>
          <w:w w:val="100"/>
          <w:sz w:val="39"/>
          <w:szCs w:val="39"/>
        </w:rPr>
        <w:t>R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g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r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ss</w:t>
      </w:r>
      <w:r>
        <w:rPr>
          <w:rFonts w:cs="Arial" w:hAnsi="Arial" w:eastAsia="Arial" w:ascii="Arial"/>
          <w:color w:val="292934"/>
          <w:spacing w:val="3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o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n</w:t>
      </w:r>
      <w:r>
        <w:rPr>
          <w:rFonts w:cs="Arial" w:hAnsi="Arial" w:eastAsia="Arial" w:ascii="Arial"/>
          <w:color w:val="292934"/>
          <w:spacing w:val="41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4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s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a</w:t>
      </w:r>
      <w:r>
        <w:rPr>
          <w:rFonts w:cs="Arial" w:hAnsi="Arial" w:eastAsia="Arial" w:ascii="Arial"/>
          <w:color w:val="292934"/>
          <w:spacing w:val="6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r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g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r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ess</w:t>
      </w:r>
      <w:r>
        <w:rPr>
          <w:rFonts w:cs="Arial" w:hAnsi="Arial" w:eastAsia="Arial" w:ascii="Arial"/>
          <w:color w:val="292934"/>
          <w:spacing w:val="3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on</w:t>
      </w:r>
      <w:r>
        <w:rPr>
          <w:rFonts w:cs="Arial" w:hAnsi="Arial" w:eastAsia="Arial" w:ascii="Arial"/>
          <w:color w:val="292934"/>
          <w:spacing w:val="28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m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o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d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el</w:t>
      </w:r>
      <w:r>
        <w:rPr>
          <w:rFonts w:cs="Arial" w:hAnsi="Arial" w:eastAsia="Arial" w:ascii="Arial"/>
          <w:color w:val="292934"/>
          <w:spacing w:val="19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-10"/>
          <w:w w:val="100"/>
          <w:sz w:val="39"/>
          <w:szCs w:val="39"/>
        </w:rPr>
        <w:t>w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h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r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29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t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he</w:t>
      </w:r>
      <w:r>
        <w:rPr>
          <w:rFonts w:cs="Arial" w:hAnsi="Arial" w:eastAsia="Arial" w:ascii="Arial"/>
          <w:color w:val="292934"/>
          <w:spacing w:val="9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d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p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n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d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n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t</w:t>
      </w:r>
      <w:r>
        <w:rPr>
          <w:rFonts w:cs="Arial" w:hAnsi="Arial" w:eastAsia="Arial" w:ascii="Arial"/>
          <w:color w:val="292934"/>
          <w:spacing w:val="41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7"/>
          <w:w w:val="100"/>
          <w:sz w:val="39"/>
          <w:szCs w:val="39"/>
        </w:rPr>
        <w:t>v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a</w:t>
      </w:r>
      <w:r>
        <w:rPr>
          <w:rFonts w:cs="Arial" w:hAnsi="Arial" w:eastAsia="Arial" w:ascii="Arial"/>
          <w:color w:val="292934"/>
          <w:spacing w:val="1"/>
          <w:w w:val="100"/>
          <w:sz w:val="39"/>
          <w:szCs w:val="39"/>
        </w:rPr>
        <w:t>r</w:t>
      </w:r>
      <w:r>
        <w:rPr>
          <w:rFonts w:cs="Arial" w:hAnsi="Arial" w:eastAsia="Arial" w:ascii="Arial"/>
          <w:color w:val="292934"/>
          <w:spacing w:val="4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a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b</w:t>
      </w:r>
      <w:r>
        <w:rPr>
          <w:rFonts w:cs="Arial" w:hAnsi="Arial" w:eastAsia="Arial" w:ascii="Arial"/>
          <w:color w:val="292934"/>
          <w:spacing w:val="-10"/>
          <w:w w:val="100"/>
          <w:sz w:val="39"/>
          <w:szCs w:val="39"/>
        </w:rPr>
        <w:t>l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25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(</w:t>
      </w:r>
      <w:r>
        <w:rPr>
          <w:rFonts w:cs="Arial" w:hAnsi="Arial" w:eastAsia="Arial" w:ascii="Arial"/>
          <w:color w:val="292934"/>
          <w:spacing w:val="-3"/>
          <w:w w:val="100"/>
          <w:sz w:val="39"/>
          <w:szCs w:val="39"/>
        </w:rPr>
        <w:t>D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V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)</w:t>
      </w:r>
      <w:r>
        <w:rPr>
          <w:rFonts w:cs="Arial" w:hAnsi="Arial" w:eastAsia="Arial" w:ascii="Arial"/>
          <w:color w:val="292934"/>
          <w:spacing w:val="25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4"/>
          <w:w w:val="101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1"/>
          <w:sz w:val="39"/>
          <w:szCs w:val="39"/>
        </w:rPr>
        <w:t>s</w:t>
      </w:r>
      <w:r>
        <w:rPr>
          <w:rFonts w:cs="Arial" w:hAnsi="Arial" w:eastAsia="Arial" w:ascii="Arial"/>
          <w:color w:val="292934"/>
          <w:spacing w:val="0"/>
          <w:w w:val="101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ca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t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g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o</w:t>
      </w:r>
      <w:r>
        <w:rPr>
          <w:rFonts w:cs="Arial" w:hAnsi="Arial" w:eastAsia="Arial" w:ascii="Arial"/>
          <w:color w:val="292934"/>
          <w:spacing w:val="1"/>
          <w:w w:val="100"/>
          <w:sz w:val="39"/>
          <w:szCs w:val="39"/>
        </w:rPr>
        <w:t>r</w:t>
      </w:r>
      <w:r>
        <w:rPr>
          <w:rFonts w:cs="Arial" w:hAnsi="Arial" w:eastAsia="Arial" w:ascii="Arial"/>
          <w:color w:val="292934"/>
          <w:spacing w:val="4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ca</w:t>
      </w:r>
      <w:r>
        <w:rPr>
          <w:rFonts w:cs="Arial" w:hAnsi="Arial" w:eastAsia="Arial" w:ascii="Arial"/>
          <w:color w:val="292934"/>
          <w:spacing w:val="-11"/>
          <w:w w:val="100"/>
          <w:sz w:val="39"/>
          <w:szCs w:val="39"/>
        </w:rPr>
        <w:t>l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.</w:t>
      </w:r>
      <w:r>
        <w:rPr>
          <w:rFonts w:cs="Arial" w:hAnsi="Arial" w:eastAsia="Arial" w:ascii="Arial"/>
          <w:color w:val="292934"/>
          <w:spacing w:val="36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5"/>
          <w:w w:val="100"/>
          <w:sz w:val="39"/>
          <w:szCs w:val="39"/>
        </w:rPr>
        <w:t>T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h</w:t>
      </w:r>
      <w:r>
        <w:rPr>
          <w:rFonts w:cs="Arial" w:hAnsi="Arial" w:eastAsia="Arial" w:ascii="Arial"/>
          <w:color w:val="292934"/>
          <w:spacing w:val="3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s</w:t>
      </w:r>
      <w:r>
        <w:rPr>
          <w:rFonts w:cs="Arial" w:hAnsi="Arial" w:eastAsia="Arial" w:ascii="Arial"/>
          <w:color w:val="292934"/>
          <w:spacing w:val="8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a</w:t>
      </w:r>
      <w:r>
        <w:rPr>
          <w:rFonts w:cs="Arial" w:hAnsi="Arial" w:eastAsia="Arial" w:ascii="Arial"/>
          <w:color w:val="292934"/>
          <w:spacing w:val="1"/>
          <w:w w:val="100"/>
          <w:sz w:val="39"/>
          <w:szCs w:val="39"/>
        </w:rPr>
        <w:t>r</w:t>
      </w:r>
      <w:r>
        <w:rPr>
          <w:rFonts w:cs="Arial" w:hAnsi="Arial" w:eastAsia="Arial" w:ascii="Arial"/>
          <w:color w:val="292934"/>
          <w:spacing w:val="3"/>
          <w:w w:val="100"/>
          <w:sz w:val="39"/>
          <w:szCs w:val="39"/>
        </w:rPr>
        <w:t>t</w:t>
      </w:r>
      <w:r>
        <w:rPr>
          <w:rFonts w:cs="Arial" w:hAnsi="Arial" w:eastAsia="Arial" w:ascii="Arial"/>
          <w:color w:val="292934"/>
          <w:spacing w:val="4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c</w:t>
      </w:r>
      <w:r>
        <w:rPr>
          <w:rFonts w:cs="Arial" w:hAnsi="Arial" w:eastAsia="Arial" w:ascii="Arial"/>
          <w:color w:val="292934"/>
          <w:spacing w:val="-10"/>
          <w:w w:val="100"/>
          <w:sz w:val="39"/>
          <w:szCs w:val="39"/>
        </w:rPr>
        <w:t>l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22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co</w:t>
      </w:r>
      <w:r>
        <w:rPr>
          <w:rFonts w:cs="Arial" w:hAnsi="Arial" w:eastAsia="Arial" w:ascii="Arial"/>
          <w:color w:val="292934"/>
          <w:spacing w:val="6"/>
          <w:w w:val="100"/>
          <w:sz w:val="39"/>
          <w:szCs w:val="39"/>
        </w:rPr>
        <w:t>v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1"/>
          <w:w w:val="100"/>
          <w:sz w:val="39"/>
          <w:szCs w:val="39"/>
        </w:rPr>
        <w:t>r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s</w:t>
      </w:r>
      <w:r>
        <w:rPr>
          <w:rFonts w:cs="Arial" w:hAnsi="Arial" w:eastAsia="Arial" w:ascii="Arial"/>
          <w:color w:val="292934"/>
          <w:spacing w:val="16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3"/>
          <w:w w:val="100"/>
          <w:sz w:val="39"/>
          <w:szCs w:val="39"/>
        </w:rPr>
        <w:t>t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he</w:t>
      </w:r>
      <w:r>
        <w:rPr>
          <w:rFonts w:cs="Arial" w:hAnsi="Arial" w:eastAsia="Arial" w:ascii="Arial"/>
          <w:color w:val="292934"/>
          <w:spacing w:val="3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case</w:t>
      </w:r>
      <w:r>
        <w:rPr>
          <w:rFonts w:cs="Arial" w:hAnsi="Arial" w:eastAsia="Arial" w:ascii="Arial"/>
          <w:color w:val="292934"/>
          <w:spacing w:val="18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of</w:t>
      </w:r>
      <w:r>
        <w:rPr>
          <w:rFonts w:cs="Arial" w:hAnsi="Arial" w:eastAsia="Arial" w:ascii="Arial"/>
          <w:color w:val="292934"/>
          <w:spacing w:val="3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a</w:t>
      </w:r>
      <w:r>
        <w:rPr>
          <w:rFonts w:cs="Arial" w:hAnsi="Arial" w:eastAsia="Arial" w:ascii="Arial"/>
          <w:color w:val="292934"/>
          <w:spacing w:val="6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b</w:t>
      </w:r>
      <w:r>
        <w:rPr>
          <w:rFonts w:cs="Arial" w:hAnsi="Arial" w:eastAsia="Arial" w:ascii="Arial"/>
          <w:color w:val="292934"/>
          <w:spacing w:val="3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n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a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r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y</w:t>
      </w:r>
      <w:r>
        <w:rPr>
          <w:rFonts w:cs="Arial" w:hAnsi="Arial" w:eastAsia="Arial" w:ascii="Arial"/>
          <w:color w:val="292934"/>
          <w:spacing w:val="16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d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p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n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d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n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t</w:t>
      </w:r>
      <w:r>
        <w:rPr>
          <w:rFonts w:cs="Arial" w:hAnsi="Arial" w:eastAsia="Arial" w:ascii="Arial"/>
          <w:color w:val="292934"/>
          <w:spacing w:val="41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7"/>
          <w:w w:val="100"/>
          <w:sz w:val="39"/>
          <w:szCs w:val="39"/>
        </w:rPr>
        <w:t>v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a</w:t>
      </w:r>
      <w:r>
        <w:rPr>
          <w:rFonts w:cs="Arial" w:hAnsi="Arial" w:eastAsia="Arial" w:ascii="Arial"/>
          <w:color w:val="292934"/>
          <w:spacing w:val="1"/>
          <w:w w:val="100"/>
          <w:sz w:val="39"/>
          <w:szCs w:val="39"/>
        </w:rPr>
        <w:t>r</w:t>
      </w:r>
      <w:r>
        <w:rPr>
          <w:rFonts w:cs="Arial" w:hAnsi="Arial" w:eastAsia="Arial" w:ascii="Arial"/>
          <w:color w:val="292934"/>
          <w:spacing w:val="4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a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b</w:t>
      </w:r>
      <w:r>
        <w:rPr>
          <w:rFonts w:cs="Arial" w:hAnsi="Arial" w:eastAsia="Arial" w:ascii="Arial"/>
          <w:color w:val="292934"/>
          <w:spacing w:val="-10"/>
          <w:w w:val="100"/>
          <w:sz w:val="39"/>
          <w:szCs w:val="39"/>
        </w:rPr>
        <w:t>l</w:t>
      </w:r>
      <w:r>
        <w:rPr>
          <w:rFonts w:cs="Arial" w:hAnsi="Arial" w:eastAsia="Arial" w:ascii="Arial"/>
          <w:color w:val="292934"/>
          <w:spacing w:val="14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—</w:t>
      </w:r>
      <w:r>
        <w:rPr>
          <w:rFonts w:cs="Arial" w:hAnsi="Arial" w:eastAsia="Arial" w:ascii="Arial"/>
          <w:color w:val="292934"/>
          <w:spacing w:val="3"/>
          <w:w w:val="100"/>
          <w:sz w:val="39"/>
          <w:szCs w:val="39"/>
        </w:rPr>
        <w:t>t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h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a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t</w:t>
      </w:r>
      <w:r>
        <w:rPr>
          <w:rFonts w:cs="Arial" w:hAnsi="Arial" w:eastAsia="Arial" w:ascii="Arial"/>
          <w:color w:val="292934"/>
          <w:spacing w:val="48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4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s,</w:t>
      </w:r>
      <w:r>
        <w:rPr>
          <w:rFonts w:cs="Arial" w:hAnsi="Arial" w:eastAsia="Arial" w:ascii="Arial"/>
          <w:color w:val="292934"/>
          <w:spacing w:val="5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-10"/>
          <w:w w:val="101"/>
          <w:sz w:val="39"/>
          <w:szCs w:val="39"/>
        </w:rPr>
        <w:t>w</w:t>
      </w:r>
      <w:r>
        <w:rPr>
          <w:rFonts w:cs="Arial" w:hAnsi="Arial" w:eastAsia="Arial" w:ascii="Arial"/>
          <w:color w:val="292934"/>
          <w:spacing w:val="0"/>
          <w:w w:val="101"/>
          <w:sz w:val="39"/>
          <w:szCs w:val="39"/>
        </w:rPr>
        <w:t>h</w:t>
      </w:r>
      <w:r>
        <w:rPr>
          <w:rFonts w:cs="Arial" w:hAnsi="Arial" w:eastAsia="Arial" w:ascii="Arial"/>
          <w:color w:val="292934"/>
          <w:spacing w:val="-2"/>
          <w:w w:val="101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2"/>
          <w:w w:val="101"/>
          <w:sz w:val="39"/>
          <w:szCs w:val="39"/>
        </w:rPr>
        <w:t>r</w:t>
      </w:r>
      <w:r>
        <w:rPr>
          <w:rFonts w:cs="Arial" w:hAnsi="Arial" w:eastAsia="Arial" w:ascii="Arial"/>
          <w:color w:val="292934"/>
          <w:spacing w:val="0"/>
          <w:w w:val="101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0"/>
          <w:w w:val="101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3"/>
          <w:w w:val="100"/>
          <w:sz w:val="39"/>
          <w:szCs w:val="39"/>
        </w:rPr>
        <w:t>t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he</w:t>
      </w:r>
      <w:r>
        <w:rPr>
          <w:rFonts w:cs="Arial" w:hAnsi="Arial" w:eastAsia="Arial" w:ascii="Arial"/>
          <w:color w:val="292934"/>
          <w:spacing w:val="9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o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u</w:t>
      </w:r>
      <w:r>
        <w:rPr>
          <w:rFonts w:cs="Arial" w:hAnsi="Arial" w:eastAsia="Arial" w:ascii="Arial"/>
          <w:color w:val="292934"/>
          <w:spacing w:val="3"/>
          <w:w w:val="100"/>
          <w:sz w:val="39"/>
          <w:szCs w:val="39"/>
        </w:rPr>
        <w:t>t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p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u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t</w:t>
      </w:r>
      <w:r>
        <w:rPr>
          <w:rFonts w:cs="Arial" w:hAnsi="Arial" w:eastAsia="Arial" w:ascii="Arial"/>
          <w:color w:val="292934"/>
          <w:spacing w:val="21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can</w:t>
      </w:r>
      <w:r>
        <w:rPr>
          <w:rFonts w:cs="Arial" w:hAnsi="Arial" w:eastAsia="Arial" w:ascii="Arial"/>
          <w:color w:val="292934"/>
          <w:spacing w:val="9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3"/>
          <w:w w:val="100"/>
          <w:sz w:val="39"/>
          <w:szCs w:val="39"/>
        </w:rPr>
        <w:t>t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ake</w:t>
      </w:r>
      <w:r>
        <w:rPr>
          <w:rFonts w:cs="Arial" w:hAnsi="Arial" w:eastAsia="Arial" w:ascii="Arial"/>
          <w:color w:val="292934"/>
          <w:spacing w:val="11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o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n</w:t>
      </w:r>
      <w:r>
        <w:rPr>
          <w:rFonts w:cs="Arial" w:hAnsi="Arial" w:eastAsia="Arial" w:ascii="Arial"/>
          <w:color w:val="292934"/>
          <w:spacing w:val="-10"/>
          <w:w w:val="100"/>
          <w:sz w:val="39"/>
          <w:szCs w:val="39"/>
        </w:rPr>
        <w:t>l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y</w:t>
      </w:r>
      <w:r>
        <w:rPr>
          <w:rFonts w:cs="Arial" w:hAnsi="Arial" w:eastAsia="Arial" w:ascii="Arial"/>
          <w:color w:val="292934"/>
          <w:spacing w:val="26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3"/>
          <w:w w:val="100"/>
          <w:sz w:val="39"/>
          <w:szCs w:val="39"/>
        </w:rPr>
        <w:t>t</w:t>
      </w:r>
      <w:r>
        <w:rPr>
          <w:rFonts w:cs="Arial" w:hAnsi="Arial" w:eastAsia="Arial" w:ascii="Arial"/>
          <w:color w:val="292934"/>
          <w:spacing w:val="-10"/>
          <w:w w:val="100"/>
          <w:sz w:val="39"/>
          <w:szCs w:val="39"/>
        </w:rPr>
        <w:t>w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o</w:t>
      </w:r>
      <w:r>
        <w:rPr>
          <w:rFonts w:cs="Arial" w:hAnsi="Arial" w:eastAsia="Arial" w:ascii="Arial"/>
          <w:color w:val="292934"/>
          <w:spacing w:val="18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7"/>
          <w:w w:val="100"/>
          <w:sz w:val="39"/>
          <w:szCs w:val="39"/>
        </w:rPr>
        <w:t>v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a</w:t>
      </w:r>
      <w:r>
        <w:rPr>
          <w:rFonts w:cs="Arial" w:hAnsi="Arial" w:eastAsia="Arial" w:ascii="Arial"/>
          <w:color w:val="292934"/>
          <w:spacing w:val="-11"/>
          <w:w w:val="100"/>
          <w:sz w:val="39"/>
          <w:szCs w:val="39"/>
        </w:rPr>
        <w:t>l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u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s,</w:t>
      </w:r>
      <w:r>
        <w:rPr>
          <w:rFonts w:cs="Arial" w:hAnsi="Arial" w:eastAsia="Arial" w:ascii="Arial"/>
          <w:color w:val="292934"/>
          <w:spacing w:val="34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"0"</w:t>
      </w:r>
      <w:r>
        <w:rPr>
          <w:rFonts w:cs="Arial" w:hAnsi="Arial" w:eastAsia="Arial" w:ascii="Arial"/>
          <w:color w:val="292934"/>
          <w:spacing w:val="16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a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n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d</w:t>
      </w:r>
      <w:r>
        <w:rPr>
          <w:rFonts w:cs="Arial" w:hAnsi="Arial" w:eastAsia="Arial" w:ascii="Arial"/>
          <w:color w:val="292934"/>
          <w:spacing w:val="10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"1",</w:t>
      </w:r>
      <w:r>
        <w:rPr>
          <w:rFonts w:cs="Arial" w:hAnsi="Arial" w:eastAsia="Arial" w:ascii="Arial"/>
          <w:color w:val="292934"/>
          <w:spacing w:val="21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-10"/>
          <w:w w:val="100"/>
          <w:sz w:val="39"/>
          <w:szCs w:val="39"/>
        </w:rPr>
        <w:t>w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h</w:t>
      </w:r>
      <w:r>
        <w:rPr>
          <w:rFonts w:cs="Arial" w:hAnsi="Arial" w:eastAsia="Arial" w:ascii="Arial"/>
          <w:color w:val="292934"/>
          <w:spacing w:val="3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ch</w:t>
      </w:r>
      <w:r>
        <w:rPr>
          <w:rFonts w:cs="Arial" w:hAnsi="Arial" w:eastAsia="Arial" w:ascii="Arial"/>
          <w:color w:val="292934"/>
          <w:spacing w:val="28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r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p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r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es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nt</w:t>
      </w:r>
      <w:r>
        <w:rPr>
          <w:rFonts w:cs="Arial" w:hAnsi="Arial" w:eastAsia="Arial" w:ascii="Arial"/>
          <w:color w:val="292934"/>
          <w:spacing w:val="23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o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u</w:t>
      </w:r>
      <w:r>
        <w:rPr>
          <w:rFonts w:cs="Arial" w:hAnsi="Arial" w:eastAsia="Arial" w:ascii="Arial"/>
          <w:color w:val="292934"/>
          <w:spacing w:val="3"/>
          <w:w w:val="100"/>
          <w:sz w:val="39"/>
          <w:szCs w:val="39"/>
        </w:rPr>
        <w:t>t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co</w:t>
      </w:r>
      <w:r>
        <w:rPr>
          <w:rFonts w:cs="Arial" w:hAnsi="Arial" w:eastAsia="Arial" w:ascii="Arial"/>
          <w:color w:val="292934"/>
          <w:spacing w:val="1"/>
          <w:w w:val="100"/>
          <w:sz w:val="39"/>
          <w:szCs w:val="39"/>
        </w:rPr>
        <w:t>m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es</w:t>
      </w:r>
      <w:r>
        <w:rPr>
          <w:rFonts w:cs="Arial" w:hAnsi="Arial" w:eastAsia="Arial" w:ascii="Arial"/>
          <w:color w:val="292934"/>
          <w:spacing w:val="29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such</w:t>
      </w:r>
      <w:r>
        <w:rPr>
          <w:rFonts w:cs="Arial" w:hAnsi="Arial" w:eastAsia="Arial" w:ascii="Arial"/>
          <w:color w:val="292934"/>
          <w:spacing w:val="18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0"/>
          <w:w w:val="101"/>
          <w:sz w:val="39"/>
          <w:szCs w:val="39"/>
        </w:rPr>
        <w:t>as</w:t>
      </w:r>
      <w:r>
        <w:rPr>
          <w:rFonts w:cs="Arial" w:hAnsi="Arial" w:eastAsia="Arial" w:ascii="Arial"/>
          <w:color w:val="292934"/>
          <w:spacing w:val="0"/>
          <w:w w:val="101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p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a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ss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/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f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a</w:t>
      </w:r>
      <w:r>
        <w:rPr>
          <w:rFonts w:cs="Arial" w:hAnsi="Arial" w:eastAsia="Arial" w:ascii="Arial"/>
          <w:color w:val="292934"/>
          <w:spacing w:val="4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-10"/>
          <w:w w:val="100"/>
          <w:sz w:val="39"/>
          <w:szCs w:val="39"/>
        </w:rPr>
        <w:t>l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,</w:t>
      </w:r>
      <w:r>
        <w:rPr>
          <w:rFonts w:cs="Arial" w:hAnsi="Arial" w:eastAsia="Arial" w:ascii="Arial"/>
          <w:color w:val="292934"/>
          <w:spacing w:val="36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-10"/>
          <w:w w:val="100"/>
          <w:sz w:val="39"/>
          <w:szCs w:val="39"/>
        </w:rPr>
        <w:t>w</w:t>
      </w:r>
      <w:r>
        <w:rPr>
          <w:rFonts w:cs="Arial" w:hAnsi="Arial" w:eastAsia="Arial" w:ascii="Arial"/>
          <w:color w:val="292934"/>
          <w:spacing w:val="4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n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/</w:t>
      </w:r>
      <w:r>
        <w:rPr>
          <w:rFonts w:cs="Arial" w:hAnsi="Arial" w:eastAsia="Arial" w:ascii="Arial"/>
          <w:color w:val="292934"/>
          <w:spacing w:val="-10"/>
          <w:w w:val="100"/>
          <w:sz w:val="39"/>
          <w:szCs w:val="39"/>
        </w:rPr>
        <w:t>l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o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s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,</w:t>
      </w:r>
      <w:r>
        <w:rPr>
          <w:rFonts w:cs="Arial" w:hAnsi="Arial" w:eastAsia="Arial" w:ascii="Arial"/>
          <w:color w:val="292934"/>
          <w:spacing w:val="46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a</w:t>
      </w:r>
      <w:r>
        <w:rPr>
          <w:rFonts w:cs="Arial" w:hAnsi="Arial" w:eastAsia="Arial" w:ascii="Arial"/>
          <w:color w:val="292934"/>
          <w:spacing w:val="-10"/>
          <w:w w:val="100"/>
          <w:sz w:val="39"/>
          <w:szCs w:val="39"/>
        </w:rPr>
        <w:t>l</w:t>
      </w:r>
      <w:r>
        <w:rPr>
          <w:rFonts w:cs="Arial" w:hAnsi="Arial" w:eastAsia="Arial" w:ascii="Arial"/>
          <w:color w:val="292934"/>
          <w:spacing w:val="4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6"/>
          <w:w w:val="100"/>
          <w:sz w:val="39"/>
          <w:szCs w:val="39"/>
        </w:rPr>
        <w:t>v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/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d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a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d</w:t>
      </w:r>
      <w:r>
        <w:rPr>
          <w:rFonts w:cs="Arial" w:hAnsi="Arial" w:eastAsia="Arial" w:ascii="Arial"/>
          <w:color w:val="292934"/>
          <w:spacing w:val="37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o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r</w:t>
      </w:r>
      <w:r>
        <w:rPr>
          <w:rFonts w:cs="Arial" w:hAnsi="Arial" w:eastAsia="Arial" w:ascii="Arial"/>
          <w:color w:val="292934"/>
          <w:spacing w:val="3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h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a</w:t>
      </w:r>
      <w:r>
        <w:rPr>
          <w:rFonts w:cs="Arial" w:hAnsi="Arial" w:eastAsia="Arial" w:ascii="Arial"/>
          <w:color w:val="292934"/>
          <w:spacing w:val="-10"/>
          <w:w w:val="100"/>
          <w:sz w:val="39"/>
          <w:szCs w:val="39"/>
        </w:rPr>
        <w:t>l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t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h</w:t>
      </w:r>
      <w:r>
        <w:rPr>
          <w:rFonts w:cs="Arial" w:hAnsi="Arial" w:eastAsia="Arial" w:ascii="Arial"/>
          <w:color w:val="292934"/>
          <w:spacing w:val="-7"/>
          <w:w w:val="100"/>
          <w:sz w:val="39"/>
          <w:szCs w:val="39"/>
        </w:rPr>
        <w:t>y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/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s</w:t>
      </w:r>
      <w:r>
        <w:rPr>
          <w:rFonts w:cs="Arial" w:hAnsi="Arial" w:eastAsia="Arial" w:ascii="Arial"/>
          <w:color w:val="292934"/>
          <w:spacing w:val="3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ck.</w:t>
      </w:r>
      <w:r>
        <w:rPr>
          <w:rFonts w:cs="Arial" w:hAnsi="Arial" w:eastAsia="Arial" w:ascii="Arial"/>
          <w:color w:val="292934"/>
          <w:spacing w:val="57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-4"/>
          <w:w w:val="100"/>
          <w:sz w:val="39"/>
          <w:szCs w:val="39"/>
        </w:rPr>
        <w:t>C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a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s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s</w:t>
      </w:r>
      <w:r>
        <w:rPr>
          <w:rFonts w:cs="Arial" w:hAnsi="Arial" w:eastAsia="Arial" w:ascii="Arial"/>
          <w:color w:val="292934"/>
          <w:spacing w:val="23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-10"/>
          <w:w w:val="100"/>
          <w:sz w:val="39"/>
          <w:szCs w:val="39"/>
        </w:rPr>
        <w:t>w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h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r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36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t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h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3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d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p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n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d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n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t</w:t>
      </w:r>
      <w:r>
        <w:rPr>
          <w:rFonts w:cs="Arial" w:hAnsi="Arial" w:eastAsia="Arial" w:ascii="Arial"/>
          <w:color w:val="292934"/>
          <w:spacing w:val="41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6"/>
          <w:w w:val="100"/>
          <w:sz w:val="39"/>
          <w:szCs w:val="39"/>
        </w:rPr>
        <w:t>v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a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r</w:t>
      </w:r>
      <w:r>
        <w:rPr>
          <w:rFonts w:cs="Arial" w:hAnsi="Arial" w:eastAsia="Arial" w:ascii="Arial"/>
          <w:color w:val="292934"/>
          <w:spacing w:val="4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a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b</w:t>
      </w:r>
      <w:r>
        <w:rPr>
          <w:rFonts w:cs="Arial" w:hAnsi="Arial" w:eastAsia="Arial" w:ascii="Arial"/>
          <w:color w:val="292934"/>
          <w:spacing w:val="-10"/>
          <w:w w:val="100"/>
          <w:sz w:val="39"/>
          <w:szCs w:val="39"/>
        </w:rPr>
        <w:t>l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32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-1"/>
          <w:w w:val="101"/>
          <w:sz w:val="39"/>
          <w:szCs w:val="39"/>
        </w:rPr>
        <w:t>h</w:t>
      </w:r>
      <w:r>
        <w:rPr>
          <w:rFonts w:cs="Arial" w:hAnsi="Arial" w:eastAsia="Arial" w:ascii="Arial"/>
          <w:color w:val="292934"/>
          <w:spacing w:val="-1"/>
          <w:w w:val="101"/>
          <w:sz w:val="39"/>
          <w:szCs w:val="39"/>
        </w:rPr>
        <w:t>a</w:t>
      </w:r>
      <w:r>
        <w:rPr>
          <w:rFonts w:cs="Arial" w:hAnsi="Arial" w:eastAsia="Arial" w:ascii="Arial"/>
          <w:color w:val="292934"/>
          <w:spacing w:val="0"/>
          <w:w w:val="101"/>
          <w:sz w:val="39"/>
          <w:szCs w:val="39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39"/>
          <w:szCs w:val="39"/>
        </w:rPr>
      </w:r>
    </w:p>
    <w:p>
      <w:pPr>
        <w:rPr>
          <w:rFonts w:cs="Arial" w:hAnsi="Arial" w:eastAsia="Arial" w:ascii="Arial"/>
          <w:sz w:val="39"/>
          <w:szCs w:val="39"/>
        </w:rPr>
        <w:jc w:val="left"/>
        <w:spacing w:lineRule="exact" w:line="440"/>
        <w:ind w:left="612"/>
      </w:pPr>
      <w:r>
        <w:rPr>
          <w:rFonts w:cs="Arial" w:hAnsi="Arial" w:eastAsia="Arial" w:ascii="Arial"/>
          <w:color w:val="292934"/>
          <w:spacing w:val="2"/>
          <w:w w:val="100"/>
          <w:position w:val="-1"/>
          <w:sz w:val="39"/>
          <w:szCs w:val="39"/>
        </w:rPr>
        <w:t>m</w:t>
      </w:r>
      <w:r>
        <w:rPr>
          <w:rFonts w:cs="Arial" w:hAnsi="Arial" w:eastAsia="Arial" w:ascii="Arial"/>
          <w:color w:val="292934"/>
          <w:spacing w:val="0"/>
          <w:w w:val="100"/>
          <w:position w:val="-1"/>
          <w:sz w:val="39"/>
          <w:szCs w:val="39"/>
        </w:rPr>
        <w:t>o</w:t>
      </w:r>
      <w:r>
        <w:rPr>
          <w:rFonts w:cs="Arial" w:hAnsi="Arial" w:eastAsia="Arial" w:ascii="Arial"/>
          <w:color w:val="292934"/>
          <w:spacing w:val="1"/>
          <w:w w:val="100"/>
          <w:position w:val="-1"/>
          <w:sz w:val="39"/>
          <w:szCs w:val="39"/>
        </w:rPr>
        <w:t>r</w:t>
      </w:r>
      <w:r>
        <w:rPr>
          <w:rFonts w:cs="Arial" w:hAnsi="Arial" w:eastAsia="Arial" w:ascii="Arial"/>
          <w:color w:val="292934"/>
          <w:spacing w:val="0"/>
          <w:w w:val="100"/>
          <w:position w:val="-1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13"/>
          <w:w w:val="100"/>
          <w:position w:val="-1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3"/>
          <w:w w:val="100"/>
          <w:position w:val="-1"/>
          <w:sz w:val="39"/>
          <w:szCs w:val="39"/>
        </w:rPr>
        <w:t>t</w:t>
      </w:r>
      <w:r>
        <w:rPr>
          <w:rFonts w:cs="Arial" w:hAnsi="Arial" w:eastAsia="Arial" w:ascii="Arial"/>
          <w:color w:val="292934"/>
          <w:spacing w:val="0"/>
          <w:w w:val="100"/>
          <w:position w:val="-1"/>
          <w:sz w:val="39"/>
          <w:szCs w:val="39"/>
        </w:rPr>
        <w:t>h</w:t>
      </w:r>
      <w:r>
        <w:rPr>
          <w:rFonts w:cs="Arial" w:hAnsi="Arial" w:eastAsia="Arial" w:ascii="Arial"/>
          <w:color w:val="292934"/>
          <w:spacing w:val="-2"/>
          <w:w w:val="100"/>
          <w:position w:val="-1"/>
          <w:sz w:val="39"/>
          <w:szCs w:val="39"/>
        </w:rPr>
        <w:t>a</w:t>
      </w:r>
      <w:r>
        <w:rPr>
          <w:rFonts w:cs="Arial" w:hAnsi="Arial" w:eastAsia="Arial" w:ascii="Arial"/>
          <w:color w:val="292934"/>
          <w:spacing w:val="0"/>
          <w:w w:val="100"/>
          <w:position w:val="-1"/>
          <w:sz w:val="39"/>
          <w:szCs w:val="39"/>
        </w:rPr>
        <w:t>n</w:t>
      </w:r>
      <w:r>
        <w:rPr>
          <w:rFonts w:cs="Arial" w:hAnsi="Arial" w:eastAsia="Arial" w:ascii="Arial"/>
          <w:color w:val="292934"/>
          <w:spacing w:val="13"/>
          <w:w w:val="100"/>
          <w:position w:val="-1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3"/>
          <w:w w:val="100"/>
          <w:position w:val="-1"/>
          <w:sz w:val="39"/>
          <w:szCs w:val="39"/>
        </w:rPr>
        <w:t>t</w:t>
      </w:r>
      <w:r>
        <w:rPr>
          <w:rFonts w:cs="Arial" w:hAnsi="Arial" w:eastAsia="Arial" w:ascii="Arial"/>
          <w:color w:val="292934"/>
          <w:spacing w:val="-10"/>
          <w:w w:val="100"/>
          <w:position w:val="-1"/>
          <w:sz w:val="39"/>
          <w:szCs w:val="39"/>
        </w:rPr>
        <w:t>w</w:t>
      </w:r>
      <w:r>
        <w:rPr>
          <w:rFonts w:cs="Arial" w:hAnsi="Arial" w:eastAsia="Arial" w:ascii="Arial"/>
          <w:color w:val="292934"/>
          <w:spacing w:val="0"/>
          <w:w w:val="100"/>
          <w:position w:val="-1"/>
          <w:sz w:val="39"/>
          <w:szCs w:val="39"/>
        </w:rPr>
        <w:t>o</w:t>
      </w:r>
      <w:r>
        <w:rPr>
          <w:rFonts w:cs="Arial" w:hAnsi="Arial" w:eastAsia="Arial" w:ascii="Arial"/>
          <w:color w:val="292934"/>
          <w:spacing w:val="18"/>
          <w:w w:val="100"/>
          <w:position w:val="-1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0"/>
          <w:w w:val="100"/>
          <w:position w:val="-1"/>
          <w:sz w:val="39"/>
          <w:szCs w:val="39"/>
        </w:rPr>
        <w:t>o</w:t>
      </w:r>
      <w:r>
        <w:rPr>
          <w:rFonts w:cs="Arial" w:hAnsi="Arial" w:eastAsia="Arial" w:ascii="Arial"/>
          <w:color w:val="292934"/>
          <w:spacing w:val="-2"/>
          <w:w w:val="100"/>
          <w:position w:val="-1"/>
          <w:sz w:val="39"/>
          <w:szCs w:val="39"/>
        </w:rPr>
        <w:t>u</w:t>
      </w:r>
      <w:r>
        <w:rPr>
          <w:rFonts w:cs="Arial" w:hAnsi="Arial" w:eastAsia="Arial" w:ascii="Arial"/>
          <w:color w:val="292934"/>
          <w:spacing w:val="3"/>
          <w:w w:val="100"/>
          <w:position w:val="-1"/>
          <w:sz w:val="39"/>
          <w:szCs w:val="39"/>
        </w:rPr>
        <w:t>t</w:t>
      </w:r>
      <w:r>
        <w:rPr>
          <w:rFonts w:cs="Arial" w:hAnsi="Arial" w:eastAsia="Arial" w:ascii="Arial"/>
          <w:color w:val="292934"/>
          <w:spacing w:val="0"/>
          <w:w w:val="100"/>
          <w:position w:val="-1"/>
          <w:sz w:val="39"/>
          <w:szCs w:val="39"/>
        </w:rPr>
        <w:t>co</w:t>
      </w:r>
      <w:r>
        <w:rPr>
          <w:rFonts w:cs="Arial" w:hAnsi="Arial" w:eastAsia="Arial" w:ascii="Arial"/>
          <w:color w:val="292934"/>
          <w:spacing w:val="1"/>
          <w:w w:val="100"/>
          <w:position w:val="-1"/>
          <w:sz w:val="39"/>
          <w:szCs w:val="39"/>
        </w:rPr>
        <w:t>m</w:t>
      </w:r>
      <w:r>
        <w:rPr>
          <w:rFonts w:cs="Arial" w:hAnsi="Arial" w:eastAsia="Arial" w:ascii="Arial"/>
          <w:color w:val="292934"/>
          <w:spacing w:val="0"/>
          <w:w w:val="100"/>
          <w:position w:val="-1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27"/>
          <w:w w:val="100"/>
          <w:position w:val="-1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0"/>
          <w:w w:val="100"/>
          <w:position w:val="-1"/>
          <w:sz w:val="39"/>
          <w:szCs w:val="39"/>
        </w:rPr>
        <w:t>ca</w:t>
      </w:r>
      <w:r>
        <w:rPr>
          <w:rFonts w:cs="Arial" w:hAnsi="Arial" w:eastAsia="Arial" w:ascii="Arial"/>
          <w:color w:val="292934"/>
          <w:spacing w:val="2"/>
          <w:w w:val="100"/>
          <w:position w:val="-1"/>
          <w:sz w:val="39"/>
          <w:szCs w:val="39"/>
        </w:rPr>
        <w:t>t</w:t>
      </w:r>
      <w:r>
        <w:rPr>
          <w:rFonts w:cs="Arial" w:hAnsi="Arial" w:eastAsia="Arial" w:ascii="Arial"/>
          <w:color w:val="292934"/>
          <w:spacing w:val="0"/>
          <w:w w:val="100"/>
          <w:position w:val="-1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-2"/>
          <w:w w:val="100"/>
          <w:position w:val="-1"/>
          <w:sz w:val="39"/>
          <w:szCs w:val="39"/>
        </w:rPr>
        <w:t>g</w:t>
      </w:r>
      <w:r>
        <w:rPr>
          <w:rFonts w:cs="Arial" w:hAnsi="Arial" w:eastAsia="Arial" w:ascii="Arial"/>
          <w:color w:val="292934"/>
          <w:spacing w:val="0"/>
          <w:w w:val="100"/>
          <w:position w:val="-1"/>
          <w:sz w:val="39"/>
          <w:szCs w:val="39"/>
        </w:rPr>
        <w:t>o</w:t>
      </w:r>
      <w:r>
        <w:rPr>
          <w:rFonts w:cs="Arial" w:hAnsi="Arial" w:eastAsia="Arial" w:ascii="Arial"/>
          <w:color w:val="292934"/>
          <w:spacing w:val="1"/>
          <w:w w:val="100"/>
          <w:position w:val="-1"/>
          <w:sz w:val="39"/>
          <w:szCs w:val="39"/>
        </w:rPr>
        <w:t>r</w:t>
      </w:r>
      <w:r>
        <w:rPr>
          <w:rFonts w:cs="Arial" w:hAnsi="Arial" w:eastAsia="Arial" w:ascii="Arial"/>
          <w:color w:val="292934"/>
          <w:spacing w:val="4"/>
          <w:w w:val="100"/>
          <w:position w:val="-1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position w:val="-1"/>
          <w:sz w:val="39"/>
          <w:szCs w:val="39"/>
        </w:rPr>
        <w:t>es</w:t>
      </w:r>
      <w:r>
        <w:rPr>
          <w:rFonts w:cs="Arial" w:hAnsi="Arial" w:eastAsia="Arial" w:ascii="Arial"/>
          <w:color w:val="292934"/>
          <w:spacing w:val="22"/>
          <w:w w:val="100"/>
          <w:position w:val="-1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2"/>
          <w:w w:val="100"/>
          <w:position w:val="-1"/>
          <w:sz w:val="39"/>
          <w:szCs w:val="39"/>
        </w:rPr>
        <w:t>m</w:t>
      </w:r>
      <w:r>
        <w:rPr>
          <w:rFonts w:cs="Arial" w:hAnsi="Arial" w:eastAsia="Arial" w:ascii="Arial"/>
          <w:color w:val="292934"/>
          <w:spacing w:val="0"/>
          <w:w w:val="100"/>
          <w:position w:val="-1"/>
          <w:sz w:val="39"/>
          <w:szCs w:val="39"/>
        </w:rPr>
        <w:t>ay</w:t>
      </w:r>
      <w:r>
        <w:rPr>
          <w:rFonts w:cs="Arial" w:hAnsi="Arial" w:eastAsia="Arial" w:ascii="Arial"/>
          <w:color w:val="292934"/>
          <w:spacing w:val="11"/>
          <w:w w:val="100"/>
          <w:position w:val="-1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0"/>
          <w:w w:val="100"/>
          <w:position w:val="-1"/>
          <w:sz w:val="39"/>
          <w:szCs w:val="39"/>
        </w:rPr>
        <w:t>be</w:t>
      </w:r>
      <w:r>
        <w:rPr>
          <w:rFonts w:cs="Arial" w:hAnsi="Arial" w:eastAsia="Arial" w:ascii="Arial"/>
          <w:color w:val="292934"/>
          <w:spacing w:val="7"/>
          <w:w w:val="100"/>
          <w:position w:val="-1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0"/>
          <w:w w:val="100"/>
          <w:position w:val="-1"/>
          <w:sz w:val="39"/>
          <w:szCs w:val="39"/>
        </w:rPr>
        <w:t>a</w:t>
      </w:r>
      <w:r>
        <w:rPr>
          <w:rFonts w:cs="Arial" w:hAnsi="Arial" w:eastAsia="Arial" w:ascii="Arial"/>
          <w:color w:val="292934"/>
          <w:spacing w:val="-2"/>
          <w:w w:val="100"/>
          <w:position w:val="-1"/>
          <w:sz w:val="39"/>
          <w:szCs w:val="39"/>
        </w:rPr>
        <w:t>n</w:t>
      </w:r>
      <w:r>
        <w:rPr>
          <w:rFonts w:cs="Arial" w:hAnsi="Arial" w:eastAsia="Arial" w:ascii="Arial"/>
          <w:color w:val="292934"/>
          <w:spacing w:val="0"/>
          <w:w w:val="100"/>
          <w:position w:val="-1"/>
          <w:sz w:val="39"/>
          <w:szCs w:val="39"/>
        </w:rPr>
        <w:t>a</w:t>
      </w:r>
      <w:r>
        <w:rPr>
          <w:rFonts w:cs="Arial" w:hAnsi="Arial" w:eastAsia="Arial" w:ascii="Arial"/>
          <w:color w:val="292934"/>
          <w:spacing w:val="-11"/>
          <w:w w:val="100"/>
          <w:position w:val="-1"/>
          <w:sz w:val="39"/>
          <w:szCs w:val="39"/>
        </w:rPr>
        <w:t>l</w:t>
      </w:r>
      <w:r>
        <w:rPr>
          <w:rFonts w:cs="Arial" w:hAnsi="Arial" w:eastAsia="Arial" w:ascii="Arial"/>
          <w:color w:val="292934"/>
          <w:spacing w:val="-7"/>
          <w:w w:val="100"/>
          <w:position w:val="-1"/>
          <w:sz w:val="39"/>
          <w:szCs w:val="39"/>
        </w:rPr>
        <w:t>y</w:t>
      </w:r>
      <w:r>
        <w:rPr>
          <w:rFonts w:cs="Arial" w:hAnsi="Arial" w:eastAsia="Arial" w:ascii="Arial"/>
          <w:color w:val="292934"/>
          <w:spacing w:val="0"/>
          <w:w w:val="100"/>
          <w:position w:val="-1"/>
          <w:sz w:val="39"/>
          <w:szCs w:val="39"/>
        </w:rPr>
        <w:t>sed</w:t>
      </w:r>
      <w:r>
        <w:rPr>
          <w:rFonts w:cs="Arial" w:hAnsi="Arial" w:eastAsia="Arial" w:ascii="Arial"/>
          <w:color w:val="292934"/>
          <w:spacing w:val="55"/>
          <w:w w:val="100"/>
          <w:position w:val="-1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4"/>
          <w:w w:val="100"/>
          <w:position w:val="-1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position w:val="-1"/>
          <w:sz w:val="39"/>
          <w:szCs w:val="39"/>
        </w:rPr>
        <w:t>n</w:t>
      </w:r>
      <w:r>
        <w:rPr>
          <w:rFonts w:cs="Arial" w:hAnsi="Arial" w:eastAsia="Arial" w:ascii="Arial"/>
          <w:color w:val="292934"/>
          <w:spacing w:val="0"/>
          <w:w w:val="100"/>
          <w:position w:val="-1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2"/>
          <w:w w:val="100"/>
          <w:position w:val="-1"/>
          <w:sz w:val="39"/>
          <w:szCs w:val="39"/>
        </w:rPr>
        <w:t>m</w:t>
      </w:r>
      <w:r>
        <w:rPr>
          <w:rFonts w:cs="Arial" w:hAnsi="Arial" w:eastAsia="Arial" w:ascii="Arial"/>
          <w:color w:val="292934"/>
          <w:spacing w:val="0"/>
          <w:w w:val="100"/>
          <w:position w:val="-1"/>
          <w:sz w:val="39"/>
          <w:szCs w:val="39"/>
        </w:rPr>
        <w:t>u</w:t>
      </w:r>
      <w:r>
        <w:rPr>
          <w:rFonts w:cs="Arial" w:hAnsi="Arial" w:eastAsia="Arial" w:ascii="Arial"/>
          <w:color w:val="292934"/>
          <w:spacing w:val="-11"/>
          <w:w w:val="100"/>
          <w:position w:val="-1"/>
          <w:sz w:val="39"/>
          <w:szCs w:val="39"/>
        </w:rPr>
        <w:t>l</w:t>
      </w:r>
      <w:r>
        <w:rPr>
          <w:rFonts w:cs="Arial" w:hAnsi="Arial" w:eastAsia="Arial" w:ascii="Arial"/>
          <w:color w:val="292934"/>
          <w:spacing w:val="3"/>
          <w:w w:val="100"/>
          <w:position w:val="-1"/>
          <w:sz w:val="39"/>
          <w:szCs w:val="39"/>
        </w:rPr>
        <w:t>t</w:t>
      </w:r>
      <w:r>
        <w:rPr>
          <w:rFonts w:cs="Arial" w:hAnsi="Arial" w:eastAsia="Arial" w:ascii="Arial"/>
          <w:color w:val="292934"/>
          <w:spacing w:val="4"/>
          <w:w w:val="100"/>
          <w:position w:val="-1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position w:val="-1"/>
          <w:sz w:val="39"/>
          <w:szCs w:val="39"/>
        </w:rPr>
        <w:t>n</w:t>
      </w:r>
      <w:r>
        <w:rPr>
          <w:rFonts w:cs="Arial" w:hAnsi="Arial" w:eastAsia="Arial" w:ascii="Arial"/>
          <w:color w:val="292934"/>
          <w:spacing w:val="-2"/>
          <w:w w:val="100"/>
          <w:position w:val="-1"/>
          <w:sz w:val="39"/>
          <w:szCs w:val="39"/>
        </w:rPr>
        <w:t>o</w:t>
      </w:r>
      <w:r>
        <w:rPr>
          <w:rFonts w:cs="Arial" w:hAnsi="Arial" w:eastAsia="Arial" w:ascii="Arial"/>
          <w:color w:val="292934"/>
          <w:spacing w:val="2"/>
          <w:w w:val="100"/>
          <w:position w:val="-1"/>
          <w:sz w:val="39"/>
          <w:szCs w:val="39"/>
        </w:rPr>
        <w:t>m</w:t>
      </w:r>
      <w:r>
        <w:rPr>
          <w:rFonts w:cs="Arial" w:hAnsi="Arial" w:eastAsia="Arial" w:ascii="Arial"/>
          <w:color w:val="292934"/>
          <w:spacing w:val="4"/>
          <w:w w:val="100"/>
          <w:position w:val="-1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position w:val="-1"/>
          <w:sz w:val="39"/>
          <w:szCs w:val="39"/>
        </w:rPr>
        <w:t>al</w:t>
      </w:r>
      <w:r>
        <w:rPr>
          <w:rFonts w:cs="Arial" w:hAnsi="Arial" w:eastAsia="Arial" w:ascii="Arial"/>
          <w:color w:val="292934"/>
          <w:spacing w:val="36"/>
          <w:w w:val="100"/>
          <w:position w:val="-1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-10"/>
          <w:w w:val="100"/>
          <w:position w:val="-1"/>
          <w:sz w:val="39"/>
          <w:szCs w:val="39"/>
        </w:rPr>
        <w:t>l</w:t>
      </w:r>
      <w:r>
        <w:rPr>
          <w:rFonts w:cs="Arial" w:hAnsi="Arial" w:eastAsia="Arial" w:ascii="Arial"/>
          <w:color w:val="292934"/>
          <w:spacing w:val="0"/>
          <w:w w:val="100"/>
          <w:position w:val="-1"/>
          <w:sz w:val="39"/>
          <w:szCs w:val="39"/>
        </w:rPr>
        <w:t>o</w:t>
      </w:r>
      <w:r>
        <w:rPr>
          <w:rFonts w:cs="Arial" w:hAnsi="Arial" w:eastAsia="Arial" w:ascii="Arial"/>
          <w:color w:val="292934"/>
          <w:spacing w:val="-2"/>
          <w:w w:val="100"/>
          <w:position w:val="-1"/>
          <w:sz w:val="39"/>
          <w:szCs w:val="39"/>
        </w:rPr>
        <w:t>g</w:t>
      </w:r>
      <w:r>
        <w:rPr>
          <w:rFonts w:cs="Arial" w:hAnsi="Arial" w:eastAsia="Arial" w:ascii="Arial"/>
          <w:color w:val="292934"/>
          <w:spacing w:val="4"/>
          <w:w w:val="100"/>
          <w:position w:val="-1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position w:val="-1"/>
          <w:sz w:val="39"/>
          <w:szCs w:val="39"/>
        </w:rPr>
        <w:t>s</w:t>
      </w:r>
      <w:r>
        <w:rPr>
          <w:rFonts w:cs="Arial" w:hAnsi="Arial" w:eastAsia="Arial" w:ascii="Arial"/>
          <w:color w:val="292934"/>
          <w:spacing w:val="3"/>
          <w:w w:val="100"/>
          <w:position w:val="-1"/>
          <w:sz w:val="39"/>
          <w:szCs w:val="39"/>
        </w:rPr>
        <w:t>t</w:t>
      </w:r>
      <w:r>
        <w:rPr>
          <w:rFonts w:cs="Arial" w:hAnsi="Arial" w:eastAsia="Arial" w:ascii="Arial"/>
          <w:color w:val="292934"/>
          <w:spacing w:val="4"/>
          <w:w w:val="100"/>
          <w:position w:val="-1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position w:val="-1"/>
          <w:sz w:val="39"/>
          <w:szCs w:val="39"/>
        </w:rPr>
        <w:t>c</w:t>
      </w:r>
      <w:r>
        <w:rPr>
          <w:rFonts w:cs="Arial" w:hAnsi="Arial" w:eastAsia="Arial" w:ascii="Arial"/>
          <w:color w:val="292934"/>
          <w:spacing w:val="31"/>
          <w:w w:val="100"/>
          <w:position w:val="-1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2"/>
          <w:w w:val="100"/>
          <w:position w:val="-1"/>
          <w:sz w:val="39"/>
          <w:szCs w:val="39"/>
        </w:rPr>
        <w:t>r</w:t>
      </w:r>
      <w:r>
        <w:rPr>
          <w:rFonts w:cs="Arial" w:hAnsi="Arial" w:eastAsia="Arial" w:ascii="Arial"/>
          <w:color w:val="292934"/>
          <w:spacing w:val="0"/>
          <w:w w:val="100"/>
          <w:position w:val="-1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-2"/>
          <w:w w:val="100"/>
          <w:position w:val="-1"/>
          <w:sz w:val="39"/>
          <w:szCs w:val="39"/>
        </w:rPr>
        <w:t>g</w:t>
      </w:r>
      <w:r>
        <w:rPr>
          <w:rFonts w:cs="Arial" w:hAnsi="Arial" w:eastAsia="Arial" w:ascii="Arial"/>
          <w:color w:val="292934"/>
          <w:spacing w:val="2"/>
          <w:w w:val="100"/>
          <w:position w:val="-1"/>
          <w:sz w:val="39"/>
          <w:szCs w:val="39"/>
        </w:rPr>
        <w:t>r</w:t>
      </w:r>
      <w:r>
        <w:rPr>
          <w:rFonts w:cs="Arial" w:hAnsi="Arial" w:eastAsia="Arial" w:ascii="Arial"/>
          <w:color w:val="292934"/>
          <w:spacing w:val="0"/>
          <w:w w:val="100"/>
          <w:position w:val="-1"/>
          <w:sz w:val="39"/>
          <w:szCs w:val="39"/>
        </w:rPr>
        <w:t>ess</w:t>
      </w:r>
      <w:r>
        <w:rPr>
          <w:rFonts w:cs="Arial" w:hAnsi="Arial" w:eastAsia="Arial" w:ascii="Arial"/>
          <w:color w:val="292934"/>
          <w:spacing w:val="3"/>
          <w:w w:val="100"/>
          <w:position w:val="-1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position w:val="-1"/>
          <w:sz w:val="39"/>
          <w:szCs w:val="39"/>
        </w:rPr>
        <w:t>o</w:t>
      </w:r>
      <w:r>
        <w:rPr>
          <w:rFonts w:cs="Arial" w:hAnsi="Arial" w:eastAsia="Arial" w:ascii="Arial"/>
          <w:color w:val="292934"/>
          <w:spacing w:val="-2"/>
          <w:w w:val="100"/>
          <w:position w:val="-1"/>
          <w:sz w:val="39"/>
          <w:szCs w:val="39"/>
        </w:rPr>
        <w:t>n</w:t>
      </w:r>
      <w:r>
        <w:rPr>
          <w:rFonts w:cs="Arial" w:hAnsi="Arial" w:eastAsia="Arial" w:ascii="Arial"/>
          <w:color w:val="292934"/>
          <w:spacing w:val="0"/>
          <w:w w:val="100"/>
          <w:position w:val="-1"/>
          <w:sz w:val="39"/>
          <w:szCs w:val="39"/>
        </w:rPr>
        <w:t>,</w:t>
      </w:r>
      <w:r>
        <w:rPr>
          <w:rFonts w:cs="Arial" w:hAnsi="Arial" w:eastAsia="Arial" w:ascii="Arial"/>
          <w:color w:val="292934"/>
          <w:spacing w:val="28"/>
          <w:w w:val="100"/>
          <w:position w:val="-1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0"/>
          <w:w w:val="101"/>
          <w:position w:val="-1"/>
          <w:sz w:val="39"/>
          <w:szCs w:val="39"/>
        </w:rPr>
        <w:t>o</w:t>
      </w:r>
      <w:r>
        <w:rPr>
          <w:rFonts w:cs="Arial" w:hAnsi="Arial" w:eastAsia="Arial" w:ascii="Arial"/>
          <w:color w:val="292934"/>
          <w:spacing w:val="-20"/>
          <w:w w:val="101"/>
          <w:position w:val="-1"/>
          <w:sz w:val="39"/>
          <w:szCs w:val="39"/>
        </w:rPr>
        <w:t>r</w:t>
      </w:r>
      <w:r>
        <w:rPr>
          <w:rFonts w:cs="Arial" w:hAnsi="Arial" w:eastAsia="Arial" w:ascii="Arial"/>
          <w:color w:val="292934"/>
          <w:spacing w:val="0"/>
          <w:w w:val="102"/>
          <w:position w:val="-1"/>
          <w:sz w:val="39"/>
          <w:szCs w:val="39"/>
        </w:rPr>
        <w:t>,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9"/>
          <w:szCs w:val="39"/>
        </w:rPr>
      </w:r>
    </w:p>
    <w:p>
      <w:pPr>
        <w:rPr>
          <w:rFonts w:cs="Arial" w:hAnsi="Arial" w:eastAsia="Arial" w:ascii="Arial"/>
          <w:sz w:val="39"/>
          <w:szCs w:val="39"/>
        </w:rPr>
        <w:jc w:val="both"/>
        <w:spacing w:before="34" w:lineRule="auto" w:line="256"/>
        <w:ind w:left="612" w:right="2965"/>
        <w:sectPr>
          <w:pgMar w:header="0" w:footer="0" w:top="580" w:bottom="280" w:left="0" w:right="0"/>
          <w:pgSz w:w="19200" w:h="10820" w:orient="landscape"/>
        </w:sectPr>
      </w:pPr>
      <w:r>
        <w:rPr>
          <w:rFonts w:cs="Arial" w:hAnsi="Arial" w:eastAsia="Arial" w:ascii="Arial"/>
          <w:color w:val="292934"/>
          <w:spacing w:val="4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f</w:t>
      </w:r>
      <w:r>
        <w:rPr>
          <w:rFonts w:cs="Arial" w:hAnsi="Arial" w:eastAsia="Arial" w:ascii="Arial"/>
          <w:color w:val="292934"/>
          <w:spacing w:val="4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3"/>
          <w:w w:val="100"/>
          <w:sz w:val="39"/>
          <w:szCs w:val="39"/>
        </w:rPr>
        <w:t>t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he</w:t>
      </w:r>
      <w:r>
        <w:rPr>
          <w:rFonts w:cs="Arial" w:hAnsi="Arial" w:eastAsia="Arial" w:ascii="Arial"/>
          <w:color w:val="292934"/>
          <w:spacing w:val="3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m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u</w:t>
      </w:r>
      <w:r>
        <w:rPr>
          <w:rFonts w:cs="Arial" w:hAnsi="Arial" w:eastAsia="Arial" w:ascii="Arial"/>
          <w:color w:val="292934"/>
          <w:spacing w:val="-11"/>
          <w:w w:val="100"/>
          <w:sz w:val="39"/>
          <w:szCs w:val="39"/>
        </w:rPr>
        <w:t>l</w:t>
      </w:r>
      <w:r>
        <w:rPr>
          <w:rFonts w:cs="Arial" w:hAnsi="Arial" w:eastAsia="Arial" w:ascii="Arial"/>
          <w:color w:val="292934"/>
          <w:spacing w:val="3"/>
          <w:w w:val="100"/>
          <w:sz w:val="39"/>
          <w:szCs w:val="39"/>
        </w:rPr>
        <w:t>t</w:t>
      </w:r>
      <w:r>
        <w:rPr>
          <w:rFonts w:cs="Arial" w:hAnsi="Arial" w:eastAsia="Arial" w:ascii="Arial"/>
          <w:color w:val="292934"/>
          <w:spacing w:val="4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p</w:t>
      </w:r>
      <w:r>
        <w:rPr>
          <w:rFonts w:cs="Arial" w:hAnsi="Arial" w:eastAsia="Arial" w:ascii="Arial"/>
          <w:color w:val="292934"/>
          <w:spacing w:val="-11"/>
          <w:w w:val="100"/>
          <w:sz w:val="39"/>
          <w:szCs w:val="39"/>
        </w:rPr>
        <w:t>l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40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ca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t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g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o</w:t>
      </w:r>
      <w:r>
        <w:rPr>
          <w:rFonts w:cs="Arial" w:hAnsi="Arial" w:eastAsia="Arial" w:ascii="Arial"/>
          <w:color w:val="292934"/>
          <w:spacing w:val="1"/>
          <w:w w:val="100"/>
          <w:sz w:val="39"/>
          <w:szCs w:val="39"/>
        </w:rPr>
        <w:t>r</w:t>
      </w:r>
      <w:r>
        <w:rPr>
          <w:rFonts w:cs="Arial" w:hAnsi="Arial" w:eastAsia="Arial" w:ascii="Arial"/>
          <w:color w:val="292934"/>
          <w:spacing w:val="4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es</w:t>
      </w:r>
      <w:r>
        <w:rPr>
          <w:rFonts w:cs="Arial" w:hAnsi="Arial" w:eastAsia="Arial" w:ascii="Arial"/>
          <w:color w:val="292934"/>
          <w:spacing w:val="29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a</w:t>
      </w:r>
      <w:r>
        <w:rPr>
          <w:rFonts w:cs="Arial" w:hAnsi="Arial" w:eastAsia="Arial" w:ascii="Arial"/>
          <w:color w:val="292934"/>
          <w:spacing w:val="1"/>
          <w:w w:val="100"/>
          <w:sz w:val="39"/>
          <w:szCs w:val="39"/>
        </w:rPr>
        <w:t>r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10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o</w:t>
      </w:r>
      <w:r>
        <w:rPr>
          <w:rFonts w:cs="Arial" w:hAnsi="Arial" w:eastAsia="Arial" w:ascii="Arial"/>
          <w:color w:val="292934"/>
          <w:spacing w:val="1"/>
          <w:w w:val="100"/>
          <w:sz w:val="39"/>
          <w:szCs w:val="39"/>
        </w:rPr>
        <w:t>r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d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r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d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,</w:t>
      </w:r>
      <w:r>
        <w:rPr>
          <w:rFonts w:cs="Arial" w:hAnsi="Arial" w:eastAsia="Arial" w:ascii="Arial"/>
          <w:color w:val="292934"/>
          <w:spacing w:val="24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4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n</w:t>
      </w:r>
      <w:r>
        <w:rPr>
          <w:rFonts w:cs="Arial" w:hAnsi="Arial" w:eastAsia="Arial" w:ascii="Arial"/>
          <w:color w:val="292934"/>
          <w:spacing w:val="7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o</w:t>
      </w:r>
      <w:r>
        <w:rPr>
          <w:rFonts w:cs="Arial" w:hAnsi="Arial" w:eastAsia="Arial" w:ascii="Arial"/>
          <w:color w:val="292934"/>
          <w:spacing w:val="1"/>
          <w:w w:val="100"/>
          <w:sz w:val="39"/>
          <w:szCs w:val="39"/>
        </w:rPr>
        <w:t>r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d</w:t>
      </w:r>
      <w:r>
        <w:rPr>
          <w:rFonts w:cs="Arial" w:hAnsi="Arial" w:eastAsia="Arial" w:ascii="Arial"/>
          <w:color w:val="292934"/>
          <w:spacing w:val="3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n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a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l</w:t>
      </w:r>
      <w:r>
        <w:rPr>
          <w:rFonts w:cs="Arial" w:hAnsi="Arial" w:eastAsia="Arial" w:ascii="Arial"/>
          <w:color w:val="292934"/>
          <w:spacing w:val="21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-10"/>
          <w:w w:val="100"/>
          <w:sz w:val="39"/>
          <w:szCs w:val="39"/>
        </w:rPr>
        <w:t>l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o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g</w:t>
      </w:r>
      <w:r>
        <w:rPr>
          <w:rFonts w:cs="Arial" w:hAnsi="Arial" w:eastAsia="Arial" w:ascii="Arial"/>
          <w:color w:val="292934"/>
          <w:spacing w:val="4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s</w:t>
      </w:r>
      <w:r>
        <w:rPr>
          <w:rFonts w:cs="Arial" w:hAnsi="Arial" w:eastAsia="Arial" w:ascii="Arial"/>
          <w:color w:val="292934"/>
          <w:spacing w:val="3"/>
          <w:w w:val="100"/>
          <w:sz w:val="39"/>
          <w:szCs w:val="39"/>
        </w:rPr>
        <w:t>t</w:t>
      </w:r>
      <w:r>
        <w:rPr>
          <w:rFonts w:cs="Arial" w:hAnsi="Arial" w:eastAsia="Arial" w:ascii="Arial"/>
          <w:color w:val="292934"/>
          <w:spacing w:val="4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c</w:t>
      </w:r>
      <w:r>
        <w:rPr>
          <w:rFonts w:cs="Arial" w:hAnsi="Arial" w:eastAsia="Arial" w:ascii="Arial"/>
          <w:color w:val="292934"/>
          <w:spacing w:val="24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r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g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r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ess</w:t>
      </w:r>
      <w:r>
        <w:rPr>
          <w:rFonts w:cs="Arial" w:hAnsi="Arial" w:eastAsia="Arial" w:ascii="Arial"/>
          <w:color w:val="292934"/>
          <w:spacing w:val="3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o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n</w:t>
      </w:r>
      <w:r>
        <w:rPr>
          <w:rFonts w:cs="Arial" w:hAnsi="Arial" w:eastAsia="Arial" w:ascii="Arial"/>
          <w:color w:val="292934"/>
          <w:spacing w:val="3"/>
          <w:w w:val="100"/>
          <w:sz w:val="39"/>
          <w:szCs w:val="39"/>
        </w:rPr>
        <w:t>.</w:t>
      </w:r>
      <w:r>
        <w:rPr>
          <w:rFonts w:cs="Arial" w:hAnsi="Arial" w:eastAsia="Arial" w:ascii="Arial"/>
          <w:color w:val="292934"/>
          <w:spacing w:val="3"/>
          <w:w w:val="100"/>
          <w:sz w:val="39"/>
          <w:szCs w:val="39"/>
        </w:rPr>
        <w:t>[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2]</w:t>
      </w:r>
      <w:r>
        <w:rPr>
          <w:rFonts w:cs="Arial" w:hAnsi="Arial" w:eastAsia="Arial" w:ascii="Arial"/>
          <w:color w:val="292934"/>
          <w:spacing w:val="33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-4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n</w:t>
      </w:r>
      <w:r>
        <w:rPr>
          <w:rFonts w:cs="Arial" w:hAnsi="Arial" w:eastAsia="Arial" w:ascii="Arial"/>
          <w:color w:val="292934"/>
          <w:spacing w:val="8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3"/>
          <w:w w:val="100"/>
          <w:sz w:val="39"/>
          <w:szCs w:val="39"/>
        </w:rPr>
        <w:t>t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he</w:t>
      </w:r>
      <w:r>
        <w:rPr>
          <w:rFonts w:cs="Arial" w:hAnsi="Arial" w:eastAsia="Arial" w:ascii="Arial"/>
          <w:color w:val="292934"/>
          <w:spacing w:val="9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3"/>
          <w:w w:val="102"/>
          <w:sz w:val="39"/>
          <w:szCs w:val="39"/>
        </w:rPr>
        <w:t>t</w:t>
      </w:r>
      <w:r>
        <w:rPr>
          <w:rFonts w:cs="Arial" w:hAnsi="Arial" w:eastAsia="Arial" w:ascii="Arial"/>
          <w:color w:val="292934"/>
          <w:spacing w:val="0"/>
          <w:w w:val="101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1"/>
          <w:w w:val="101"/>
          <w:sz w:val="39"/>
          <w:szCs w:val="39"/>
        </w:rPr>
        <w:t>r</w:t>
      </w:r>
      <w:r>
        <w:rPr>
          <w:rFonts w:cs="Arial" w:hAnsi="Arial" w:eastAsia="Arial" w:ascii="Arial"/>
          <w:color w:val="292934"/>
          <w:spacing w:val="2"/>
          <w:w w:val="101"/>
          <w:sz w:val="39"/>
          <w:szCs w:val="39"/>
        </w:rPr>
        <w:t>m</w:t>
      </w:r>
      <w:r>
        <w:rPr>
          <w:rFonts w:cs="Arial" w:hAnsi="Arial" w:eastAsia="Arial" w:ascii="Arial"/>
          <w:color w:val="292934"/>
          <w:spacing w:val="4"/>
          <w:w w:val="101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1"/>
          <w:sz w:val="39"/>
          <w:szCs w:val="39"/>
        </w:rPr>
        <w:t>n</w:t>
      </w:r>
      <w:r>
        <w:rPr>
          <w:rFonts w:cs="Arial" w:hAnsi="Arial" w:eastAsia="Arial" w:ascii="Arial"/>
          <w:color w:val="292934"/>
          <w:spacing w:val="-2"/>
          <w:w w:val="101"/>
          <w:sz w:val="39"/>
          <w:szCs w:val="39"/>
        </w:rPr>
        <w:t>o</w:t>
      </w:r>
      <w:r>
        <w:rPr>
          <w:rFonts w:cs="Arial" w:hAnsi="Arial" w:eastAsia="Arial" w:ascii="Arial"/>
          <w:color w:val="292934"/>
          <w:spacing w:val="-10"/>
          <w:w w:val="101"/>
          <w:sz w:val="39"/>
          <w:szCs w:val="39"/>
        </w:rPr>
        <w:t>l</w:t>
      </w:r>
      <w:r>
        <w:rPr>
          <w:rFonts w:cs="Arial" w:hAnsi="Arial" w:eastAsia="Arial" w:ascii="Arial"/>
          <w:color w:val="292934"/>
          <w:spacing w:val="0"/>
          <w:w w:val="101"/>
          <w:sz w:val="39"/>
          <w:szCs w:val="39"/>
        </w:rPr>
        <w:t>o</w:t>
      </w:r>
      <w:r>
        <w:rPr>
          <w:rFonts w:cs="Arial" w:hAnsi="Arial" w:eastAsia="Arial" w:ascii="Arial"/>
          <w:color w:val="292934"/>
          <w:spacing w:val="-2"/>
          <w:w w:val="101"/>
          <w:sz w:val="39"/>
          <w:szCs w:val="39"/>
        </w:rPr>
        <w:t>g</w:t>
      </w:r>
      <w:r>
        <w:rPr>
          <w:rFonts w:cs="Arial" w:hAnsi="Arial" w:eastAsia="Arial" w:ascii="Arial"/>
          <w:color w:val="292934"/>
          <w:spacing w:val="0"/>
          <w:w w:val="101"/>
          <w:sz w:val="39"/>
          <w:szCs w:val="39"/>
        </w:rPr>
        <w:t>y</w:t>
      </w:r>
      <w:r>
        <w:rPr>
          <w:rFonts w:cs="Arial" w:hAnsi="Arial" w:eastAsia="Arial" w:ascii="Arial"/>
          <w:color w:val="292934"/>
          <w:spacing w:val="0"/>
          <w:w w:val="101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o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f</w:t>
      </w:r>
      <w:r>
        <w:rPr>
          <w:rFonts w:cs="Arial" w:hAnsi="Arial" w:eastAsia="Arial" w:ascii="Arial"/>
          <w:color w:val="292934"/>
          <w:spacing w:val="3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c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o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n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o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m</w:t>
      </w:r>
      <w:r>
        <w:rPr>
          <w:rFonts w:cs="Arial" w:hAnsi="Arial" w:eastAsia="Arial" w:ascii="Arial"/>
          <w:color w:val="292934"/>
          <w:spacing w:val="4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cs,</w:t>
      </w:r>
      <w:r>
        <w:rPr>
          <w:rFonts w:cs="Arial" w:hAnsi="Arial" w:eastAsia="Arial" w:ascii="Arial"/>
          <w:color w:val="292934"/>
          <w:spacing w:val="38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-10"/>
          <w:w w:val="100"/>
          <w:sz w:val="39"/>
          <w:szCs w:val="39"/>
        </w:rPr>
        <w:t>l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o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g</w:t>
      </w:r>
      <w:r>
        <w:rPr>
          <w:rFonts w:cs="Arial" w:hAnsi="Arial" w:eastAsia="Arial" w:ascii="Arial"/>
          <w:color w:val="292934"/>
          <w:spacing w:val="4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s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t</w:t>
      </w:r>
      <w:r>
        <w:rPr>
          <w:rFonts w:cs="Arial" w:hAnsi="Arial" w:eastAsia="Arial" w:ascii="Arial"/>
          <w:color w:val="292934"/>
          <w:spacing w:val="4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c</w:t>
      </w:r>
      <w:r>
        <w:rPr>
          <w:rFonts w:cs="Arial" w:hAnsi="Arial" w:eastAsia="Arial" w:ascii="Arial"/>
          <w:color w:val="292934"/>
          <w:spacing w:val="26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r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g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r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ss</w:t>
      </w:r>
      <w:r>
        <w:rPr>
          <w:rFonts w:cs="Arial" w:hAnsi="Arial" w:eastAsia="Arial" w:ascii="Arial"/>
          <w:color w:val="292934"/>
          <w:spacing w:val="3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o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n</w:t>
      </w:r>
      <w:r>
        <w:rPr>
          <w:rFonts w:cs="Arial" w:hAnsi="Arial" w:eastAsia="Arial" w:ascii="Arial"/>
          <w:color w:val="292934"/>
          <w:spacing w:val="28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4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s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a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n</w:t>
      </w:r>
      <w:r>
        <w:rPr>
          <w:rFonts w:cs="Arial" w:hAnsi="Arial" w:eastAsia="Arial" w:ascii="Arial"/>
          <w:color w:val="292934"/>
          <w:spacing w:val="14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x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a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m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p</w:t>
      </w:r>
      <w:r>
        <w:rPr>
          <w:rFonts w:cs="Arial" w:hAnsi="Arial" w:eastAsia="Arial" w:ascii="Arial"/>
          <w:color w:val="292934"/>
          <w:spacing w:val="-10"/>
          <w:w w:val="100"/>
          <w:sz w:val="39"/>
          <w:szCs w:val="39"/>
        </w:rPr>
        <w:t>l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32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o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f</w:t>
      </w:r>
      <w:r>
        <w:rPr>
          <w:rFonts w:cs="Arial" w:hAnsi="Arial" w:eastAsia="Arial" w:ascii="Arial"/>
          <w:color w:val="292934"/>
          <w:spacing w:val="10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a</w:t>
      </w:r>
      <w:r>
        <w:rPr>
          <w:rFonts w:cs="Arial" w:hAnsi="Arial" w:eastAsia="Arial" w:ascii="Arial"/>
          <w:color w:val="292934"/>
          <w:spacing w:val="5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q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u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a</w:t>
      </w:r>
      <w:r>
        <w:rPr>
          <w:rFonts w:cs="Arial" w:hAnsi="Arial" w:eastAsia="Arial" w:ascii="Arial"/>
          <w:color w:val="292934"/>
          <w:spacing w:val="-10"/>
          <w:w w:val="100"/>
          <w:sz w:val="39"/>
          <w:szCs w:val="39"/>
        </w:rPr>
        <w:t>l</w:t>
      </w:r>
      <w:r>
        <w:rPr>
          <w:rFonts w:cs="Arial" w:hAnsi="Arial" w:eastAsia="Arial" w:ascii="Arial"/>
          <w:color w:val="292934"/>
          <w:spacing w:val="4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t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a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t</w:t>
      </w:r>
      <w:r>
        <w:rPr>
          <w:rFonts w:cs="Arial" w:hAnsi="Arial" w:eastAsia="Arial" w:ascii="Arial"/>
          <w:color w:val="292934"/>
          <w:spacing w:val="4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6"/>
          <w:w w:val="100"/>
          <w:sz w:val="39"/>
          <w:szCs w:val="39"/>
        </w:rPr>
        <w:t>v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23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r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s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p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o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n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s</w:t>
      </w:r>
      <w:r>
        <w:rPr>
          <w:rFonts w:cs="Arial" w:hAnsi="Arial" w:eastAsia="Arial" w:ascii="Arial"/>
          <w:color w:val="292934"/>
          <w:spacing w:val="-2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/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d</w:t>
      </w:r>
      <w:r>
        <w:rPr>
          <w:rFonts w:cs="Arial" w:hAnsi="Arial" w:eastAsia="Arial" w:ascii="Arial"/>
          <w:color w:val="292934"/>
          <w:spacing w:val="4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sc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r</w:t>
      </w:r>
      <w:r>
        <w:rPr>
          <w:rFonts w:cs="Arial" w:hAnsi="Arial" w:eastAsia="Arial" w:ascii="Arial"/>
          <w:color w:val="292934"/>
          <w:spacing w:val="-1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2"/>
          <w:w w:val="100"/>
          <w:sz w:val="39"/>
          <w:szCs w:val="39"/>
        </w:rPr>
        <w:t>t</w:t>
      </w:r>
      <w:r>
        <w:rPr>
          <w:rFonts w:cs="Arial" w:hAnsi="Arial" w:eastAsia="Arial" w:ascii="Arial"/>
          <w:color w:val="292934"/>
          <w:spacing w:val="0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43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0"/>
          <w:w w:val="101"/>
          <w:sz w:val="39"/>
          <w:szCs w:val="39"/>
        </w:rPr>
        <w:t>c</w:t>
      </w:r>
      <w:r>
        <w:rPr>
          <w:rFonts w:cs="Arial" w:hAnsi="Arial" w:eastAsia="Arial" w:ascii="Arial"/>
          <w:color w:val="292934"/>
          <w:spacing w:val="-2"/>
          <w:w w:val="101"/>
          <w:sz w:val="39"/>
          <w:szCs w:val="39"/>
        </w:rPr>
        <w:t>h</w:t>
      </w:r>
      <w:r>
        <w:rPr>
          <w:rFonts w:cs="Arial" w:hAnsi="Arial" w:eastAsia="Arial" w:ascii="Arial"/>
          <w:color w:val="292934"/>
          <w:spacing w:val="-1"/>
          <w:w w:val="101"/>
          <w:sz w:val="39"/>
          <w:szCs w:val="39"/>
        </w:rPr>
        <w:t>o</w:t>
      </w:r>
      <w:r>
        <w:rPr>
          <w:rFonts w:cs="Arial" w:hAnsi="Arial" w:eastAsia="Arial" w:ascii="Arial"/>
          <w:color w:val="292934"/>
          <w:spacing w:val="4"/>
          <w:w w:val="101"/>
          <w:sz w:val="39"/>
          <w:szCs w:val="39"/>
        </w:rPr>
        <w:t>i</w:t>
      </w:r>
      <w:r>
        <w:rPr>
          <w:rFonts w:cs="Arial" w:hAnsi="Arial" w:eastAsia="Arial" w:ascii="Arial"/>
          <w:color w:val="292934"/>
          <w:spacing w:val="0"/>
          <w:w w:val="101"/>
          <w:sz w:val="39"/>
          <w:szCs w:val="39"/>
        </w:rPr>
        <w:t>ce</w:t>
      </w:r>
      <w:r>
        <w:rPr>
          <w:rFonts w:cs="Arial" w:hAnsi="Arial" w:eastAsia="Arial" w:ascii="Arial"/>
          <w:color w:val="292934"/>
          <w:spacing w:val="0"/>
          <w:w w:val="101"/>
          <w:sz w:val="39"/>
          <w:szCs w:val="39"/>
        </w:rPr>
        <w:t> </w:t>
      </w:r>
      <w:r>
        <w:rPr>
          <w:rFonts w:cs="Arial" w:hAnsi="Arial" w:eastAsia="Arial" w:ascii="Arial"/>
          <w:color w:val="292934"/>
          <w:spacing w:val="2"/>
          <w:w w:val="101"/>
          <w:sz w:val="39"/>
          <w:szCs w:val="39"/>
        </w:rPr>
        <w:t>m</w:t>
      </w:r>
      <w:r>
        <w:rPr>
          <w:rFonts w:cs="Arial" w:hAnsi="Arial" w:eastAsia="Arial" w:ascii="Arial"/>
          <w:color w:val="292934"/>
          <w:spacing w:val="0"/>
          <w:w w:val="101"/>
          <w:sz w:val="39"/>
          <w:szCs w:val="39"/>
        </w:rPr>
        <w:t>o</w:t>
      </w:r>
      <w:r>
        <w:rPr>
          <w:rFonts w:cs="Arial" w:hAnsi="Arial" w:eastAsia="Arial" w:ascii="Arial"/>
          <w:color w:val="292934"/>
          <w:spacing w:val="-2"/>
          <w:w w:val="101"/>
          <w:sz w:val="39"/>
          <w:szCs w:val="39"/>
        </w:rPr>
        <w:t>d</w:t>
      </w:r>
      <w:r>
        <w:rPr>
          <w:rFonts w:cs="Arial" w:hAnsi="Arial" w:eastAsia="Arial" w:ascii="Arial"/>
          <w:color w:val="292934"/>
          <w:spacing w:val="0"/>
          <w:w w:val="101"/>
          <w:sz w:val="39"/>
          <w:szCs w:val="39"/>
        </w:rPr>
        <w:t>e</w:t>
      </w:r>
      <w:r>
        <w:rPr>
          <w:rFonts w:cs="Arial" w:hAnsi="Arial" w:eastAsia="Arial" w:ascii="Arial"/>
          <w:color w:val="292934"/>
          <w:spacing w:val="-11"/>
          <w:w w:val="101"/>
          <w:sz w:val="39"/>
          <w:szCs w:val="39"/>
        </w:rPr>
        <w:t>l</w:t>
      </w:r>
      <w:r>
        <w:rPr>
          <w:rFonts w:cs="Arial" w:hAnsi="Arial" w:eastAsia="Arial" w:ascii="Arial"/>
          <w:color w:val="292934"/>
          <w:spacing w:val="0"/>
          <w:w w:val="102"/>
          <w:sz w:val="39"/>
          <w:szCs w:val="39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39"/>
          <w:szCs w:val="39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icrosoft YaHei Light" w:hAnsi="Microsoft YaHei Light" w:eastAsia="Microsoft YaHei Light" w:ascii="Microsoft YaHei Light"/>
          <w:sz w:val="108"/>
          <w:szCs w:val="108"/>
        </w:rPr>
        <w:jc w:val="left"/>
        <w:spacing w:lineRule="exact" w:line="1120"/>
        <w:ind w:left="6029"/>
      </w:pPr>
      <w:r>
        <w:rPr>
          <w:rFonts w:cs="Microsoft YaHei Light" w:hAnsi="Microsoft YaHei Light" w:eastAsia="Microsoft YaHei Light" w:ascii="Microsoft YaHei Light"/>
          <w:color w:val="D2523B"/>
          <w:spacing w:val="-23"/>
          <w:w w:val="100"/>
          <w:position w:val="-2"/>
          <w:sz w:val="108"/>
          <w:szCs w:val="108"/>
        </w:rPr>
        <w:t>Ho</w:t>
      </w:r>
      <w:r>
        <w:rPr>
          <w:rFonts w:cs="Microsoft YaHei Light" w:hAnsi="Microsoft YaHei Light" w:eastAsia="Microsoft YaHei Light" w:ascii="Microsoft YaHei Light"/>
          <w:color w:val="D2523B"/>
          <w:spacing w:val="-22"/>
          <w:w w:val="100"/>
          <w:position w:val="-2"/>
          <w:sz w:val="108"/>
          <w:szCs w:val="108"/>
        </w:rPr>
        <w:t>m</w:t>
      </w:r>
      <w:r>
        <w:rPr>
          <w:rFonts w:cs="Microsoft YaHei Light" w:hAnsi="Microsoft YaHei Light" w:eastAsia="Microsoft YaHei Light" w:ascii="Microsoft YaHei Light"/>
          <w:color w:val="D2523B"/>
          <w:spacing w:val="-21"/>
          <w:w w:val="100"/>
          <w:position w:val="-2"/>
          <w:sz w:val="108"/>
          <w:szCs w:val="108"/>
        </w:rPr>
        <w:t>e</w:t>
      </w:r>
      <w:r>
        <w:rPr>
          <w:rFonts w:cs="Microsoft YaHei Light" w:hAnsi="Microsoft YaHei Light" w:eastAsia="Microsoft YaHei Light" w:ascii="Microsoft YaHei Light"/>
          <w:color w:val="D2523B"/>
          <w:spacing w:val="-23"/>
          <w:w w:val="100"/>
          <w:position w:val="-2"/>
          <w:sz w:val="108"/>
          <w:szCs w:val="108"/>
        </w:rPr>
        <w:t>wo</w:t>
      </w:r>
      <w:r>
        <w:rPr>
          <w:rFonts w:cs="Microsoft YaHei Light" w:hAnsi="Microsoft YaHei Light" w:eastAsia="Microsoft YaHei Light" w:ascii="Microsoft YaHei Light"/>
          <w:color w:val="D2523B"/>
          <w:spacing w:val="-22"/>
          <w:w w:val="100"/>
          <w:position w:val="-2"/>
          <w:sz w:val="108"/>
          <w:szCs w:val="108"/>
        </w:rPr>
        <w:t>r</w:t>
      </w:r>
      <w:r>
        <w:rPr>
          <w:rFonts w:cs="Microsoft YaHei Light" w:hAnsi="Microsoft YaHei Light" w:eastAsia="Microsoft YaHei Light" w:ascii="Microsoft YaHei Light"/>
          <w:color w:val="D2523B"/>
          <w:spacing w:val="0"/>
          <w:w w:val="100"/>
          <w:position w:val="-2"/>
          <w:sz w:val="108"/>
          <w:szCs w:val="108"/>
        </w:rPr>
        <w:t>k</w:t>
      </w:r>
      <w:r>
        <w:rPr>
          <w:rFonts w:cs="Microsoft YaHei Light" w:hAnsi="Microsoft YaHei Light" w:eastAsia="Microsoft YaHei Light" w:ascii="Microsoft YaHei Light"/>
          <w:color w:val="D2523B"/>
          <w:spacing w:val="-19"/>
          <w:w w:val="100"/>
          <w:position w:val="-2"/>
          <w:sz w:val="108"/>
          <w:szCs w:val="108"/>
        </w:rPr>
        <w:t> </w:t>
      </w:r>
      <w:r>
        <w:rPr>
          <w:rFonts w:cs="Microsoft YaHei Light" w:hAnsi="Microsoft YaHei Light" w:eastAsia="Microsoft YaHei Light" w:ascii="Microsoft YaHei Light"/>
          <w:color w:val="D2523B"/>
          <w:spacing w:val="0"/>
          <w:w w:val="100"/>
          <w:position w:val="-2"/>
          <w:sz w:val="108"/>
          <w:szCs w:val="108"/>
        </w:rPr>
        <w:t>2</w:t>
      </w:r>
      <w:r>
        <w:rPr>
          <w:rFonts w:cs="Microsoft YaHei Light" w:hAnsi="Microsoft YaHei Light" w:eastAsia="Microsoft YaHei Light" w:ascii="Microsoft YaHei Light"/>
          <w:color w:val="000000"/>
          <w:spacing w:val="0"/>
          <w:w w:val="100"/>
          <w:position w:val="0"/>
          <w:sz w:val="108"/>
          <w:szCs w:val="108"/>
        </w:rPr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icrosoft YaHei Light" w:hAnsi="Microsoft YaHei Light" w:eastAsia="Microsoft YaHei Light" w:ascii="Microsoft YaHei Light"/>
          <w:sz w:val="48"/>
          <w:szCs w:val="48"/>
        </w:rPr>
        <w:jc w:val="right"/>
        <w:spacing w:lineRule="exact" w:line="560"/>
        <w:ind w:right="1455"/>
        <w:sectPr>
          <w:pgMar w:header="0" w:footer="0" w:top="580" w:bottom="280" w:left="0" w:right="0"/>
          <w:headerReference w:type="default" r:id="rId6"/>
          <w:pgSz w:w="19200" w:h="10820" w:orient="landscape"/>
        </w:sectPr>
      </w:pPr>
      <w:r>
        <w:pict>
          <v:group style="position:absolute;margin-left:72pt;margin-top:-73.2434pt;width:823.75pt;height:0.12pt;mso-position-horizontal-relative:page;mso-position-vertical-relative:paragraph;z-index:-865" coordorigin="1440,-1465" coordsize="16475,2">
            <v:shape style="position:absolute;left:1440;top:-1465;width:16475;height:2" coordorigin="1440,-1465" coordsize="16475,2" path="m1440,-1465l17915,-1462e" filled="f" stroked="t" strokeweight="1.4187pt" strokecolor="#D2523B">
              <v:path arrowok="t"/>
            </v:shape>
            <w10:wrap type="none"/>
          </v:group>
        </w:pict>
      </w:r>
      <w:r>
        <w:rPr>
          <w:rFonts w:cs="Microsoft YaHei Light" w:hAnsi="Microsoft YaHei Light" w:eastAsia="Microsoft YaHei Light" w:ascii="Microsoft YaHei Light"/>
          <w:color w:val="56566D"/>
          <w:spacing w:val="2"/>
          <w:w w:val="100"/>
          <w:position w:val="1"/>
          <w:sz w:val="48"/>
          <w:szCs w:val="48"/>
        </w:rPr>
        <w:t>L</w:t>
      </w:r>
      <w:r>
        <w:rPr>
          <w:rFonts w:cs="Microsoft YaHei Light" w:hAnsi="Microsoft YaHei Light" w:eastAsia="Microsoft YaHei Light" w:ascii="Microsoft YaHei Light"/>
          <w:color w:val="56566D"/>
          <w:spacing w:val="0"/>
          <w:w w:val="100"/>
          <w:position w:val="1"/>
          <w:sz w:val="48"/>
          <w:szCs w:val="48"/>
        </w:rPr>
        <w:t>ei</w:t>
      </w:r>
      <w:r>
        <w:rPr>
          <w:rFonts w:cs="Microsoft YaHei Light" w:hAnsi="Microsoft YaHei Light" w:eastAsia="Microsoft YaHei Light" w:ascii="Microsoft YaHei Light"/>
          <w:color w:val="56566D"/>
          <w:spacing w:val="0"/>
          <w:w w:val="100"/>
          <w:position w:val="1"/>
          <w:sz w:val="48"/>
          <w:szCs w:val="48"/>
        </w:rPr>
        <w:t> </w:t>
      </w:r>
      <w:r>
        <w:rPr>
          <w:rFonts w:cs="Microsoft YaHei Light" w:hAnsi="Microsoft YaHei Light" w:eastAsia="Microsoft YaHei Light" w:ascii="Microsoft YaHei Light"/>
          <w:color w:val="56566D"/>
          <w:spacing w:val="0"/>
          <w:w w:val="100"/>
          <w:position w:val="1"/>
          <w:sz w:val="48"/>
          <w:szCs w:val="48"/>
        </w:rPr>
        <w:t>Z</w:t>
      </w:r>
      <w:r>
        <w:rPr>
          <w:rFonts w:cs="Microsoft YaHei Light" w:hAnsi="Microsoft YaHei Light" w:eastAsia="Microsoft YaHei Light" w:ascii="Microsoft YaHei Light"/>
          <w:color w:val="56566D"/>
          <w:spacing w:val="-1"/>
          <w:w w:val="100"/>
          <w:position w:val="1"/>
          <w:sz w:val="48"/>
          <w:szCs w:val="48"/>
        </w:rPr>
        <w:t>a</w:t>
      </w:r>
      <w:r>
        <w:rPr>
          <w:rFonts w:cs="Microsoft YaHei Light" w:hAnsi="Microsoft YaHei Light" w:eastAsia="Microsoft YaHei Light" w:ascii="Microsoft YaHei Light"/>
          <w:color w:val="56566D"/>
          <w:spacing w:val="-2"/>
          <w:w w:val="100"/>
          <w:position w:val="1"/>
          <w:sz w:val="48"/>
          <w:szCs w:val="48"/>
        </w:rPr>
        <w:t>n</w:t>
      </w:r>
      <w:r>
        <w:rPr>
          <w:rFonts w:cs="Microsoft YaHei Light" w:hAnsi="Microsoft YaHei Light" w:eastAsia="Microsoft YaHei Light" w:ascii="Microsoft YaHei Light"/>
          <w:color w:val="56566D"/>
          <w:spacing w:val="0"/>
          <w:w w:val="100"/>
          <w:position w:val="1"/>
          <w:sz w:val="48"/>
          <w:szCs w:val="48"/>
        </w:rPr>
        <w:t>g</w:t>
      </w:r>
      <w:r>
        <w:rPr>
          <w:rFonts w:cs="Microsoft YaHei Light" w:hAnsi="Microsoft YaHei Light" w:eastAsia="Microsoft YaHei Light" w:ascii="Microsoft YaHei Light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80"/>
          <w:szCs w:val="80"/>
        </w:rPr>
        <w:jc w:val="left"/>
        <w:spacing w:lineRule="exact" w:line="880"/>
        <w:ind w:left="622"/>
      </w:pPr>
      <w:r>
        <w:rPr>
          <w:rFonts w:cs="Cambria" w:hAnsi="Cambria" w:eastAsia="Cambria" w:ascii="Cambria"/>
          <w:color w:val="D2523B"/>
          <w:spacing w:val="-20"/>
          <w:w w:val="100"/>
          <w:sz w:val="80"/>
          <w:szCs w:val="80"/>
        </w:rPr>
        <w:t>Q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u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e</w:t>
      </w:r>
      <w:r>
        <w:rPr>
          <w:rFonts w:cs="Cambria" w:hAnsi="Cambria" w:eastAsia="Cambria" w:ascii="Cambria"/>
          <w:color w:val="D2523B"/>
          <w:spacing w:val="-18"/>
          <w:w w:val="100"/>
          <w:sz w:val="80"/>
          <w:szCs w:val="80"/>
        </w:rPr>
        <w:t>s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t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i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o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n</w:t>
      </w:r>
      <w:r>
        <w:rPr>
          <w:rFonts w:cs="Cambria" w:hAnsi="Cambria" w:eastAsia="Cambria" w:ascii="Cambria"/>
          <w:color w:val="D2523B"/>
          <w:spacing w:val="-35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1</w:t>
      </w:r>
      <w:r>
        <w:rPr>
          <w:rFonts w:cs="Cambria" w:hAnsi="Cambria" w:eastAsia="Cambria" w:ascii="Cambria"/>
          <w:color w:val="000000"/>
          <w:spacing w:val="0"/>
          <w:w w:val="100"/>
          <w:sz w:val="80"/>
          <w:szCs w:val="80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39"/>
          <w:szCs w:val="39"/>
        </w:rPr>
        <w:jc w:val="left"/>
        <w:ind w:left="612"/>
      </w:pPr>
      <w:r>
        <w:rPr>
          <w:rFonts w:cs="Cambria" w:hAnsi="Cambria" w:eastAsia="Cambria" w:ascii="Cambria"/>
          <w:color w:val="292934"/>
          <w:spacing w:val="3"/>
          <w:w w:val="102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1"/>
          <w:w w:val="102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-3"/>
          <w:w w:val="102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:</w:t>
      </w:r>
      <w:r>
        <w:rPr>
          <w:rFonts w:cs="Cambria" w:hAnsi="Cambria" w:eastAsia="Cambria" w:ascii="Cambria"/>
          <w:color w:val="000000"/>
          <w:spacing w:val="0"/>
          <w:w w:val="100"/>
          <w:sz w:val="39"/>
          <w:szCs w:val="39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rFonts w:cs="Cambria" w:hAnsi="Cambria" w:eastAsia="Cambria" w:ascii="Cambria"/>
          <w:sz w:val="39"/>
          <w:szCs w:val="39"/>
        </w:rPr>
        <w:jc w:val="left"/>
        <w:ind w:left="612"/>
      </w:pP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x</w:t>
      </w:r>
      <w:r>
        <w:rPr>
          <w:rFonts w:cs="Cambria" w:hAnsi="Cambria" w:eastAsia="Cambria" w:ascii="Cambria"/>
          <w:color w:val="292934"/>
          <w:spacing w:val="1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=</w:t>
      </w:r>
      <w:r>
        <w:rPr>
          <w:rFonts w:cs="Cambria" w:hAnsi="Cambria" w:eastAsia="Cambria" w:ascii="Cambria"/>
          <w:color w:val="292934"/>
          <w:spacing w:val="8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6</w:t>
      </w:r>
      <w:r>
        <w:rPr>
          <w:rFonts w:cs="Cambria" w:hAnsi="Cambria" w:eastAsia="Cambria" w:ascii="Cambria"/>
          <w:color w:val="000000"/>
          <w:spacing w:val="0"/>
          <w:w w:val="100"/>
          <w:sz w:val="39"/>
          <w:szCs w:val="39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rFonts w:cs="Cambria" w:hAnsi="Cambria" w:eastAsia="Cambria" w:ascii="Cambria"/>
          <w:sz w:val="39"/>
          <w:szCs w:val="39"/>
        </w:rPr>
        <w:jc w:val="left"/>
        <w:spacing w:lineRule="auto" w:line="301"/>
        <w:ind w:left="612" w:right="16629"/>
      </w:pP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6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=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1000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b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da</w:t>
      </w:r>
      <w:r>
        <w:rPr>
          <w:rFonts w:cs="Cambria" w:hAnsi="Cambria" w:eastAsia="Cambria" w:ascii="Cambria"/>
          <w:color w:val="292934"/>
          <w:spacing w:val="23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=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2</w:t>
      </w:r>
      <w:r>
        <w:rPr>
          <w:rFonts w:cs="Cambria" w:hAnsi="Cambria" w:eastAsia="Cambria" w:ascii="Cambria"/>
          <w:color w:val="000000"/>
          <w:spacing w:val="0"/>
          <w:w w:val="100"/>
          <w:sz w:val="39"/>
          <w:szCs w:val="39"/>
        </w:rPr>
      </w:r>
    </w:p>
    <w:p>
      <w:pPr>
        <w:rPr>
          <w:rFonts w:cs="Cambria" w:hAnsi="Cambria" w:eastAsia="Cambria" w:ascii="Cambria"/>
          <w:sz w:val="39"/>
          <w:szCs w:val="39"/>
        </w:rPr>
        <w:jc w:val="left"/>
        <w:spacing w:before="6"/>
        <w:ind w:left="612"/>
      </w:pP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p</w:t>
      </w:r>
      <w:r>
        <w:rPr>
          <w:rFonts w:cs="Cambria" w:hAnsi="Cambria" w:eastAsia="Cambria" w:ascii="Cambria"/>
          <w:color w:val="292934"/>
          <w:spacing w:val="9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=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b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da</w:t>
      </w:r>
      <w:r>
        <w:rPr>
          <w:rFonts w:cs="Cambria" w:hAnsi="Cambria" w:eastAsia="Cambria" w:ascii="Cambria"/>
          <w:color w:val="292934"/>
          <w:spacing w:val="32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/</w:t>
      </w:r>
      <w:r>
        <w:rPr>
          <w:rFonts w:cs="Cambria" w:hAnsi="Cambria" w:eastAsia="Cambria" w:ascii="Cambria"/>
          <w:color w:val="292934"/>
          <w:spacing w:val="7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n</w:t>
      </w:r>
      <w:r>
        <w:rPr>
          <w:rFonts w:cs="Cambria" w:hAnsi="Cambria" w:eastAsia="Cambria" w:ascii="Cambria"/>
          <w:color w:val="000000"/>
          <w:spacing w:val="0"/>
          <w:w w:val="100"/>
          <w:sz w:val="39"/>
          <w:szCs w:val="39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rFonts w:cs="Cambria" w:hAnsi="Cambria" w:eastAsia="Cambria" w:ascii="Cambria"/>
          <w:sz w:val="39"/>
          <w:szCs w:val="39"/>
        </w:rPr>
        <w:jc w:val="left"/>
        <w:spacing w:lineRule="auto" w:line="301"/>
        <w:ind w:left="612" w:right="8859"/>
        <w:sectPr>
          <w:pgMar w:header="0" w:footer="0" w:top="580" w:bottom="280" w:left="0" w:right="0"/>
          <w:pgSz w:w="19200" w:h="10820" w:orient="landscape"/>
        </w:sectPr>
      </w:pP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1"/>
          <w:w w:val="100"/>
          <w:sz w:val="39"/>
          <w:szCs w:val="39"/>
        </w:rPr>
        <w:t>b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1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24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3"/>
          <w:w w:val="100"/>
          <w:sz w:val="39"/>
          <w:szCs w:val="39"/>
        </w:rPr>
        <w:t>(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x</w:t>
      </w:r>
      <w:r>
        <w:rPr>
          <w:rFonts w:cs="Cambria" w:hAnsi="Cambria" w:eastAsia="Cambria" w:ascii="Cambria"/>
          <w:color w:val="292934"/>
          <w:spacing w:val="-4"/>
          <w:w w:val="100"/>
          <w:sz w:val="39"/>
          <w:szCs w:val="39"/>
        </w:rPr>
        <w:t>,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2*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-4"/>
          <w:w w:val="100"/>
          <w:sz w:val="39"/>
          <w:szCs w:val="39"/>
        </w:rPr>
        <w:t>,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p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)</w:t>
      </w:r>
      <w:r>
        <w:rPr>
          <w:rFonts w:cs="Cambria" w:hAnsi="Cambria" w:eastAsia="Cambria" w:ascii="Cambria"/>
          <w:color w:val="292934"/>
          <w:spacing w:val="51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#</w:t>
      </w:r>
      <w:r>
        <w:rPr>
          <w:rFonts w:cs="Cambria" w:hAnsi="Cambria" w:eastAsia="Cambria" w:ascii="Cambria"/>
          <w:color w:val="292934"/>
          <w:spacing w:val="5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b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1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29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p</w:t>
      </w:r>
      <w:r>
        <w:rPr>
          <w:rFonts w:cs="Cambria" w:hAnsi="Cambria" w:eastAsia="Cambria" w:ascii="Cambria"/>
          <w:color w:val="292934"/>
          <w:spacing w:val="-9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1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b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b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ty</w:t>
      </w:r>
      <w:r>
        <w:rPr>
          <w:rFonts w:cs="Cambria" w:hAnsi="Cambria" w:eastAsia="Cambria" w:ascii="Cambria"/>
          <w:color w:val="292934"/>
          <w:spacing w:val="41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ss</w:t>
      </w:r>
      <w:r>
        <w:rPr>
          <w:rFonts w:cs="Cambria" w:hAnsi="Cambria" w:eastAsia="Cambria" w:ascii="Cambria"/>
          <w:color w:val="292934"/>
          <w:spacing w:val="19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fu</w:t>
      </w:r>
      <w:r>
        <w:rPr>
          <w:rFonts w:cs="Cambria" w:hAnsi="Cambria" w:eastAsia="Cambria" w:ascii="Cambria"/>
          <w:color w:val="292934"/>
          <w:spacing w:val="-2"/>
          <w:w w:val="102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2"/>
          <w:w w:val="102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3"/>
          <w:w w:val="102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1"/>
          <w:w w:val="102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p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21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(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x,</w:t>
      </w:r>
      <w:r>
        <w:rPr>
          <w:rFonts w:cs="Cambria" w:hAnsi="Cambria" w:eastAsia="Cambria" w:ascii="Cambria"/>
          <w:color w:val="292934"/>
          <w:spacing w:val="9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2</w:t>
      </w:r>
      <w:r>
        <w:rPr>
          <w:rFonts w:cs="Cambria" w:hAnsi="Cambria" w:eastAsia="Cambria" w:ascii="Cambria"/>
          <w:color w:val="292934"/>
          <w:spacing w:val="1"/>
          <w:w w:val="100"/>
          <w:sz w:val="39"/>
          <w:szCs w:val="39"/>
        </w:rPr>
        <w:t>*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-3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b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da</w:t>
      </w:r>
      <w:r>
        <w:rPr>
          <w:rFonts w:cs="Cambria" w:hAnsi="Cambria" w:eastAsia="Cambria" w:ascii="Cambria"/>
          <w:color w:val="292934"/>
          <w:spacing w:val="35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)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#</w:t>
      </w:r>
      <w:r>
        <w:rPr>
          <w:rFonts w:cs="Cambria" w:hAnsi="Cambria" w:eastAsia="Cambria" w:ascii="Cambria"/>
          <w:color w:val="292934"/>
          <w:spacing w:val="11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5"/>
          <w:w w:val="100"/>
          <w:sz w:val="39"/>
          <w:szCs w:val="39"/>
        </w:rPr>
        <w:t>P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ss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22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p</w:t>
      </w:r>
      <w:r>
        <w:rPr>
          <w:rFonts w:cs="Cambria" w:hAnsi="Cambria" w:eastAsia="Cambria" w:ascii="Cambria"/>
          <w:color w:val="292934"/>
          <w:spacing w:val="-8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b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b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ty</w:t>
      </w:r>
      <w:r>
        <w:rPr>
          <w:rFonts w:cs="Cambria" w:hAnsi="Cambria" w:eastAsia="Cambria" w:ascii="Cambria"/>
          <w:color w:val="292934"/>
          <w:spacing w:val="40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ss</w:t>
      </w:r>
      <w:r>
        <w:rPr>
          <w:rFonts w:cs="Cambria" w:hAnsi="Cambria" w:eastAsia="Cambria" w:ascii="Cambria"/>
          <w:color w:val="292934"/>
          <w:spacing w:val="19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f</w:t>
      </w:r>
      <w:r>
        <w:rPr>
          <w:rFonts w:cs="Cambria" w:hAnsi="Cambria" w:eastAsia="Cambria" w:ascii="Cambria"/>
          <w:color w:val="292934"/>
          <w:spacing w:val="2"/>
          <w:w w:val="101"/>
          <w:sz w:val="39"/>
          <w:szCs w:val="39"/>
        </w:rPr>
        <w:t>u</w:t>
      </w:r>
      <w:r>
        <w:rPr>
          <w:rFonts w:cs="Cambria" w:hAnsi="Cambria" w:eastAsia="Cambria" w:ascii="Cambria"/>
          <w:color w:val="292934"/>
          <w:spacing w:val="-1"/>
          <w:w w:val="101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2"/>
          <w:w w:val="102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4"/>
          <w:w w:val="102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2"/>
          <w:w w:val="102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p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21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(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0,</w:t>
      </w:r>
      <w:r>
        <w:rPr>
          <w:rFonts w:cs="Cambria" w:hAnsi="Cambria" w:eastAsia="Cambria" w:ascii="Cambria"/>
          <w:color w:val="292934"/>
          <w:spacing w:val="16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5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)</w:t>
      </w:r>
      <w:r>
        <w:rPr>
          <w:rFonts w:cs="Cambria" w:hAnsi="Cambria" w:eastAsia="Cambria" w:ascii="Cambria"/>
          <w:color w:val="000000"/>
          <w:spacing w:val="0"/>
          <w:w w:val="100"/>
          <w:sz w:val="39"/>
          <w:szCs w:val="39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80"/>
          <w:szCs w:val="80"/>
        </w:rPr>
        <w:jc w:val="left"/>
        <w:spacing w:lineRule="exact" w:line="880"/>
        <w:ind w:left="622"/>
      </w:pPr>
      <w:r>
        <w:rPr>
          <w:rFonts w:cs="Cambria" w:hAnsi="Cambria" w:eastAsia="Cambria" w:ascii="Cambria"/>
          <w:color w:val="D2523B"/>
          <w:spacing w:val="-20"/>
          <w:w w:val="100"/>
          <w:sz w:val="80"/>
          <w:szCs w:val="80"/>
        </w:rPr>
        <w:t>Q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u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e</w:t>
      </w:r>
      <w:r>
        <w:rPr>
          <w:rFonts w:cs="Cambria" w:hAnsi="Cambria" w:eastAsia="Cambria" w:ascii="Cambria"/>
          <w:color w:val="D2523B"/>
          <w:spacing w:val="-18"/>
          <w:w w:val="100"/>
          <w:sz w:val="80"/>
          <w:szCs w:val="80"/>
        </w:rPr>
        <w:t>s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t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i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o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n</w:t>
      </w:r>
      <w:r>
        <w:rPr>
          <w:rFonts w:cs="Cambria" w:hAnsi="Cambria" w:eastAsia="Cambria" w:ascii="Cambria"/>
          <w:color w:val="D2523B"/>
          <w:spacing w:val="-35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2</w:t>
      </w:r>
      <w:r>
        <w:rPr>
          <w:rFonts w:cs="Cambria" w:hAnsi="Cambria" w:eastAsia="Cambria" w:ascii="Cambria"/>
          <w:color w:val="000000"/>
          <w:spacing w:val="0"/>
          <w:w w:val="100"/>
          <w:sz w:val="80"/>
          <w:szCs w:val="80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39"/>
          <w:szCs w:val="39"/>
        </w:rPr>
        <w:jc w:val="left"/>
        <w:ind w:left="612"/>
      </w:pPr>
      <w:r>
        <w:rPr>
          <w:rFonts w:cs="Cambria" w:hAnsi="Cambria" w:eastAsia="Cambria" w:ascii="Cambria"/>
          <w:color w:val="292934"/>
          <w:spacing w:val="3"/>
          <w:w w:val="102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1"/>
          <w:w w:val="102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-3"/>
          <w:w w:val="102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:</w:t>
      </w:r>
      <w:r>
        <w:rPr>
          <w:rFonts w:cs="Cambria" w:hAnsi="Cambria" w:eastAsia="Cambria" w:ascii="Cambria"/>
          <w:color w:val="000000"/>
          <w:spacing w:val="0"/>
          <w:w w:val="100"/>
          <w:sz w:val="39"/>
          <w:szCs w:val="39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rFonts w:cs="Cambria" w:hAnsi="Cambria" w:eastAsia="Cambria" w:ascii="Cambria"/>
          <w:sz w:val="39"/>
          <w:szCs w:val="39"/>
        </w:rPr>
        <w:jc w:val="left"/>
        <w:ind w:left="612"/>
      </w:pP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p</w:t>
      </w:r>
      <w:r>
        <w:rPr>
          <w:rFonts w:cs="Cambria" w:hAnsi="Cambria" w:eastAsia="Cambria" w:ascii="Cambria"/>
          <w:color w:val="292934"/>
          <w:spacing w:val="-3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(</w:t>
      </w:r>
      <w:r>
        <w:rPr>
          <w:rFonts w:cs="Cambria" w:hAnsi="Cambria" w:eastAsia="Cambria" w:ascii="Cambria"/>
          <w:color w:val="292934"/>
          <w:spacing w:val="-9"/>
          <w:w w:val="100"/>
          <w:sz w:val="39"/>
          <w:szCs w:val="39"/>
        </w:rPr>
        <w:t>y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-44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-4"/>
          <w:w w:val="100"/>
          <w:sz w:val="39"/>
          <w:szCs w:val="39"/>
        </w:rPr>
        <w:t>,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u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b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-37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-4"/>
          <w:w w:val="100"/>
          <w:sz w:val="39"/>
          <w:szCs w:val="39"/>
        </w:rPr>
        <w:t>,</w:t>
      </w:r>
      <w:r>
        <w:rPr>
          <w:rFonts w:cs="Cambria" w:hAnsi="Cambria" w:eastAsia="Cambria" w:ascii="Cambria"/>
          <w:color w:val="292934"/>
          <w:spacing w:val="7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y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pe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5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=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"</w:t>
      </w:r>
      <w:r>
        <w:rPr>
          <w:rFonts w:cs="Cambria" w:hAnsi="Cambria" w:eastAsia="Cambria" w:ascii="Cambria"/>
          <w:color w:val="292934"/>
          <w:spacing w:val="-12"/>
          <w:w w:val="101"/>
          <w:sz w:val="39"/>
          <w:szCs w:val="39"/>
        </w:rPr>
        <w:t>b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",</w:t>
      </w:r>
      <w:r>
        <w:rPr>
          <w:rFonts w:cs="Cambria" w:hAnsi="Cambria" w:eastAsia="Cambria" w:ascii="Cambria"/>
          <w:color w:val="000000"/>
          <w:spacing w:val="0"/>
          <w:w w:val="100"/>
          <w:sz w:val="39"/>
          <w:szCs w:val="39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rFonts w:cs="Cambria" w:hAnsi="Cambria" w:eastAsia="Cambria" w:ascii="Cambria"/>
          <w:sz w:val="39"/>
          <w:szCs w:val="39"/>
        </w:rPr>
        <w:jc w:val="left"/>
        <w:ind w:left="1052"/>
      </w:pP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=</w:t>
      </w:r>
      <w:r>
        <w:rPr>
          <w:rFonts w:cs="Cambria" w:hAnsi="Cambria" w:eastAsia="Cambria" w:ascii="Cambria"/>
          <w:color w:val="292934"/>
          <w:spacing w:val="1"/>
          <w:w w:val="100"/>
          <w:sz w:val="39"/>
          <w:szCs w:val="39"/>
        </w:rPr>
        <w:t>"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b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-3"/>
          <w:w w:val="100"/>
          <w:sz w:val="39"/>
          <w:szCs w:val="39"/>
        </w:rPr>
        <w:t>k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"</w:t>
      </w:r>
      <w:r>
        <w:rPr>
          <w:rFonts w:cs="Cambria" w:hAnsi="Cambria" w:eastAsia="Cambria" w:ascii="Cambria"/>
          <w:color w:val="292934"/>
          <w:spacing w:val="-4"/>
          <w:w w:val="100"/>
          <w:sz w:val="39"/>
          <w:szCs w:val="39"/>
        </w:rPr>
        <w:t>,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58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=</w:t>
      </w:r>
      <w:r>
        <w:rPr>
          <w:rFonts w:cs="Cambria" w:hAnsi="Cambria" w:eastAsia="Cambria" w:ascii="Cambria"/>
          <w:color w:val="292934"/>
          <w:spacing w:val="8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"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he</w:t>
      </w:r>
      <w:r>
        <w:rPr>
          <w:rFonts w:cs="Cambria" w:hAnsi="Cambria" w:eastAsia="Cambria" w:ascii="Cambria"/>
          <w:color w:val="292934"/>
          <w:spacing w:val="17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h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st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y</w:t>
      </w:r>
      <w:r>
        <w:rPr>
          <w:rFonts w:cs="Cambria" w:hAnsi="Cambria" w:eastAsia="Cambria" w:ascii="Cambria"/>
          <w:color w:val="292934"/>
          <w:spacing w:val="21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f</w:t>
      </w:r>
      <w:r>
        <w:rPr>
          <w:rFonts w:cs="Cambria" w:hAnsi="Cambria" w:eastAsia="Cambria" w:ascii="Cambria"/>
          <w:color w:val="292934"/>
          <w:spacing w:val="6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put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25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3"/>
          <w:w w:val="101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-2"/>
          <w:w w:val="102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3"/>
          <w:w w:val="101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2"/>
          <w:w w:val="102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-1"/>
          <w:w w:val="101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-2"/>
          <w:w w:val="102"/>
          <w:sz w:val="39"/>
          <w:szCs w:val="39"/>
        </w:rPr>
        <w:t>y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",</w:t>
      </w:r>
      <w:r>
        <w:rPr>
          <w:rFonts w:cs="Cambria" w:hAnsi="Cambria" w:eastAsia="Cambria" w:ascii="Cambria"/>
          <w:color w:val="000000"/>
          <w:spacing w:val="0"/>
          <w:w w:val="100"/>
          <w:sz w:val="39"/>
          <w:szCs w:val="39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rFonts w:cs="Cambria" w:hAnsi="Cambria" w:eastAsia="Cambria" w:ascii="Cambria"/>
          <w:sz w:val="39"/>
          <w:szCs w:val="39"/>
        </w:rPr>
        <w:jc w:val="left"/>
        <w:ind w:left="1052"/>
      </w:pP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sub</w:t>
      </w:r>
      <w:r>
        <w:rPr>
          <w:rFonts w:cs="Cambria" w:hAnsi="Cambria" w:eastAsia="Cambria" w:ascii="Cambria"/>
          <w:color w:val="292934"/>
          <w:spacing w:val="7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=</w:t>
      </w:r>
      <w:r>
        <w:rPr>
          <w:rFonts w:cs="Cambria" w:hAnsi="Cambria" w:eastAsia="Cambria" w:ascii="Cambria"/>
          <w:color w:val="292934"/>
          <w:spacing w:val="8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"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h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20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4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the</w:t>
      </w:r>
      <w:r>
        <w:rPr>
          <w:rFonts w:cs="Cambria" w:hAnsi="Cambria" w:eastAsia="Cambria" w:ascii="Cambria"/>
          <w:color w:val="292934"/>
          <w:spacing w:val="10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h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g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26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the</w:t>
      </w:r>
      <w:r>
        <w:rPr>
          <w:rFonts w:cs="Cambria" w:hAnsi="Cambria" w:eastAsia="Cambria" w:ascii="Cambria"/>
          <w:color w:val="292934"/>
          <w:spacing w:val="10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u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b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20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f</w:t>
      </w:r>
      <w:r>
        <w:rPr>
          <w:rFonts w:cs="Cambria" w:hAnsi="Cambria" w:eastAsia="Cambria" w:ascii="Cambria"/>
          <w:color w:val="292934"/>
          <w:spacing w:val="6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ty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p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26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f</w:t>
      </w:r>
      <w:r>
        <w:rPr>
          <w:rFonts w:cs="Cambria" w:hAnsi="Cambria" w:eastAsia="Cambria" w:ascii="Cambria"/>
          <w:color w:val="292934"/>
          <w:spacing w:val="6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put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25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2"/>
          <w:w w:val="101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-2"/>
          <w:w w:val="102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2"/>
          <w:w w:val="101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2"/>
          <w:w w:val="102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-1"/>
          <w:w w:val="101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-2"/>
          <w:w w:val="102"/>
          <w:sz w:val="39"/>
          <w:szCs w:val="39"/>
        </w:rPr>
        <w:t>y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",</w:t>
      </w:r>
      <w:r>
        <w:rPr>
          <w:rFonts w:cs="Cambria" w:hAnsi="Cambria" w:eastAsia="Cambria" w:ascii="Cambria"/>
          <w:color w:val="000000"/>
          <w:spacing w:val="0"/>
          <w:w w:val="100"/>
          <w:sz w:val="39"/>
          <w:szCs w:val="39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rFonts w:cs="Cambria" w:hAnsi="Cambria" w:eastAsia="Cambria" w:ascii="Cambria"/>
          <w:sz w:val="39"/>
          <w:szCs w:val="39"/>
        </w:rPr>
        <w:jc w:val="left"/>
        <w:ind w:left="1052"/>
      </w:pP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x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b</w:t>
      </w:r>
      <w:r>
        <w:rPr>
          <w:rFonts w:cs="Cambria" w:hAnsi="Cambria" w:eastAsia="Cambria" w:ascii="Cambria"/>
          <w:color w:val="292934"/>
          <w:spacing w:val="23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=</w:t>
      </w:r>
      <w:r>
        <w:rPr>
          <w:rFonts w:cs="Cambria" w:hAnsi="Cambria" w:eastAsia="Cambria" w:ascii="Cambria"/>
          <w:color w:val="292934"/>
          <w:spacing w:val="10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"</w:t>
      </w:r>
      <w:r>
        <w:rPr>
          <w:rFonts w:cs="Cambria" w:hAnsi="Cambria" w:eastAsia="Cambria" w:ascii="Cambria"/>
          <w:color w:val="292934"/>
          <w:spacing w:val="-9"/>
          <w:w w:val="100"/>
          <w:sz w:val="39"/>
          <w:szCs w:val="39"/>
        </w:rPr>
        <w:t>y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"</w:t>
      </w:r>
      <w:r>
        <w:rPr>
          <w:rFonts w:cs="Cambria" w:hAnsi="Cambria" w:eastAsia="Cambria" w:ascii="Cambria"/>
          <w:color w:val="292934"/>
          <w:spacing w:val="-3"/>
          <w:w w:val="100"/>
          <w:sz w:val="39"/>
          <w:szCs w:val="39"/>
        </w:rPr>
        <w:t>,</w:t>
      </w:r>
      <w:r>
        <w:rPr>
          <w:rFonts w:cs="Cambria" w:hAnsi="Cambria" w:eastAsia="Cambria" w:ascii="Cambria"/>
          <w:color w:val="292934"/>
          <w:spacing w:val="-9"/>
          <w:w w:val="100"/>
          <w:sz w:val="39"/>
          <w:szCs w:val="39"/>
        </w:rPr>
        <w:t>y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b</w:t>
      </w:r>
      <w:r>
        <w:rPr>
          <w:rFonts w:cs="Cambria" w:hAnsi="Cambria" w:eastAsia="Cambria" w:ascii="Cambria"/>
          <w:color w:val="292934"/>
          <w:spacing w:val="67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=</w:t>
      </w:r>
      <w:r>
        <w:rPr>
          <w:rFonts w:cs="Cambria" w:hAnsi="Cambria" w:eastAsia="Cambria" w:ascii="Cambria"/>
          <w:color w:val="292934"/>
          <w:spacing w:val="10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"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he</w:t>
      </w:r>
      <w:r>
        <w:rPr>
          <w:rFonts w:cs="Cambria" w:hAnsi="Cambria" w:eastAsia="Cambria" w:ascii="Cambria"/>
          <w:color w:val="292934"/>
          <w:spacing w:val="20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u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b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31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1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f</w:t>
      </w:r>
      <w:r>
        <w:rPr>
          <w:rFonts w:cs="Cambria" w:hAnsi="Cambria" w:eastAsia="Cambria" w:ascii="Cambria"/>
          <w:color w:val="292934"/>
          <w:spacing w:val="6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2"/>
          <w:w w:val="101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-2"/>
          <w:w w:val="102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2"/>
          <w:w w:val="101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1"/>
          <w:w w:val="102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-1"/>
          <w:w w:val="102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-2"/>
          <w:w w:val="102"/>
          <w:sz w:val="39"/>
          <w:szCs w:val="39"/>
        </w:rPr>
        <w:t>y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")</w:t>
      </w:r>
      <w:r>
        <w:rPr>
          <w:rFonts w:cs="Cambria" w:hAnsi="Cambria" w:eastAsia="Cambria" w:ascii="Cambria"/>
          <w:color w:val="000000"/>
          <w:spacing w:val="0"/>
          <w:w w:val="100"/>
          <w:sz w:val="39"/>
          <w:szCs w:val="39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rFonts w:cs="Cambria" w:hAnsi="Cambria" w:eastAsia="Cambria" w:ascii="Cambria"/>
          <w:sz w:val="39"/>
          <w:szCs w:val="39"/>
        </w:rPr>
        <w:jc w:val="left"/>
        <w:ind w:left="612"/>
      </w:pPr>
      <w:r>
        <w:rPr>
          <w:rFonts w:cs="Cambria" w:hAnsi="Cambria" w:eastAsia="Cambria" w:ascii="Cambria"/>
          <w:color w:val="292934"/>
          <w:spacing w:val="2"/>
          <w:w w:val="102"/>
          <w:sz w:val="39"/>
          <w:szCs w:val="39"/>
        </w:rPr>
        <w:t>b</w:t>
      </w:r>
      <w:r>
        <w:rPr>
          <w:rFonts w:cs="Cambria" w:hAnsi="Cambria" w:eastAsia="Cambria" w:ascii="Cambria"/>
          <w:color w:val="292934"/>
          <w:spacing w:val="-2"/>
          <w:w w:val="102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-1"/>
          <w:w w:val="102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-1"/>
          <w:w w:val="102"/>
          <w:sz w:val="39"/>
          <w:szCs w:val="39"/>
        </w:rPr>
        <w:t>p</w:t>
      </w:r>
      <w:r>
        <w:rPr>
          <w:rFonts w:cs="Cambria" w:hAnsi="Cambria" w:eastAsia="Cambria" w:ascii="Cambria"/>
          <w:color w:val="292934"/>
          <w:spacing w:val="-1"/>
          <w:w w:val="102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1"/>
          <w:w w:val="102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1"/>
          <w:w w:val="102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-3"/>
          <w:w w:val="102"/>
          <w:sz w:val="39"/>
          <w:szCs w:val="39"/>
        </w:rPr>
        <w:t>(</w:t>
      </w:r>
      <w:r>
        <w:rPr>
          <w:rFonts w:cs="Cambria" w:hAnsi="Cambria" w:eastAsia="Cambria" w:ascii="Cambria"/>
          <w:color w:val="292934"/>
          <w:spacing w:val="-2"/>
          <w:w w:val="101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u</w:t>
      </w:r>
      <w:r>
        <w:rPr>
          <w:rFonts w:cs="Cambria" w:hAnsi="Cambria" w:eastAsia="Cambria" w:ascii="Cambria"/>
          <w:color w:val="292934"/>
          <w:spacing w:val="2"/>
          <w:w w:val="101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2"/>
          <w:w w:val="102"/>
          <w:sz w:val="39"/>
          <w:szCs w:val="39"/>
        </w:rPr>
        <w:t>b</w:t>
      </w:r>
      <w:r>
        <w:rPr>
          <w:rFonts w:cs="Cambria" w:hAnsi="Cambria" w:eastAsia="Cambria" w:ascii="Cambria"/>
          <w:color w:val="292934"/>
          <w:spacing w:val="-2"/>
          <w:w w:val="102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-44"/>
          <w:w w:val="102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,</w:t>
      </w:r>
      <w:r>
        <w:rPr>
          <w:rFonts w:cs="Cambria" w:hAnsi="Cambria" w:eastAsia="Cambria" w:ascii="Cambria"/>
          <w:color w:val="000000"/>
          <w:spacing w:val="0"/>
          <w:w w:val="100"/>
          <w:sz w:val="39"/>
          <w:szCs w:val="39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rFonts w:cs="Cambria" w:hAnsi="Cambria" w:eastAsia="Cambria" w:ascii="Cambria"/>
          <w:sz w:val="39"/>
          <w:szCs w:val="39"/>
        </w:rPr>
        <w:jc w:val="left"/>
        <w:ind w:left="1314"/>
        <w:sectPr>
          <w:pgMar w:header="0" w:footer="0" w:top="580" w:bottom="280" w:left="0" w:right="0"/>
          <w:pgSz w:w="19200" w:h="10820" w:orient="landscape"/>
        </w:sectPr>
      </w:pP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x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b</w:t>
      </w:r>
      <w:r>
        <w:rPr>
          <w:rFonts w:cs="Cambria" w:hAnsi="Cambria" w:eastAsia="Cambria" w:ascii="Cambria"/>
          <w:color w:val="292934"/>
          <w:spacing w:val="16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=</w:t>
      </w:r>
      <w:r>
        <w:rPr>
          <w:rFonts w:cs="Cambria" w:hAnsi="Cambria" w:eastAsia="Cambria" w:ascii="Cambria"/>
          <w:color w:val="292934"/>
          <w:spacing w:val="8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"</w:t>
      </w:r>
      <w:r>
        <w:rPr>
          <w:rFonts w:cs="Cambria" w:hAnsi="Cambria" w:eastAsia="Cambria" w:ascii="Cambria"/>
          <w:color w:val="292934"/>
          <w:spacing w:val="-9"/>
          <w:w w:val="100"/>
          <w:sz w:val="39"/>
          <w:szCs w:val="39"/>
        </w:rPr>
        <w:t>y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"</w:t>
      </w:r>
      <w:r>
        <w:rPr>
          <w:rFonts w:cs="Cambria" w:hAnsi="Cambria" w:eastAsia="Cambria" w:ascii="Cambria"/>
          <w:color w:val="292934"/>
          <w:spacing w:val="-3"/>
          <w:w w:val="100"/>
          <w:sz w:val="39"/>
          <w:szCs w:val="39"/>
        </w:rPr>
        <w:t>,</w:t>
      </w:r>
      <w:r>
        <w:rPr>
          <w:rFonts w:cs="Cambria" w:hAnsi="Cambria" w:eastAsia="Cambria" w:ascii="Cambria"/>
          <w:color w:val="292934"/>
          <w:spacing w:val="-9"/>
          <w:w w:val="100"/>
          <w:sz w:val="39"/>
          <w:szCs w:val="39"/>
        </w:rPr>
        <w:t>y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b</w:t>
      </w:r>
      <w:r>
        <w:rPr>
          <w:rFonts w:cs="Cambria" w:hAnsi="Cambria" w:eastAsia="Cambria" w:ascii="Cambria"/>
          <w:color w:val="292934"/>
          <w:spacing w:val="54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="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he</w:t>
      </w:r>
      <w:r>
        <w:rPr>
          <w:rFonts w:cs="Cambria" w:hAnsi="Cambria" w:eastAsia="Cambria" w:ascii="Cambria"/>
          <w:color w:val="292934"/>
          <w:spacing w:val="26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u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b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20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f</w:t>
      </w:r>
      <w:r>
        <w:rPr>
          <w:rFonts w:cs="Cambria" w:hAnsi="Cambria" w:eastAsia="Cambria" w:ascii="Cambria"/>
          <w:color w:val="292934"/>
          <w:spacing w:val="12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y</w:t>
      </w:r>
      <w:r>
        <w:rPr>
          <w:rFonts w:cs="Cambria" w:hAnsi="Cambria" w:eastAsia="Cambria" w:ascii="Cambria"/>
          <w:color w:val="292934"/>
          <w:spacing w:val="24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")</w:t>
      </w:r>
      <w:r>
        <w:rPr>
          <w:rFonts w:cs="Cambria" w:hAnsi="Cambria" w:eastAsia="Cambria" w:ascii="Cambria"/>
          <w:color w:val="000000"/>
          <w:spacing w:val="0"/>
          <w:w w:val="100"/>
          <w:sz w:val="39"/>
          <w:szCs w:val="39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80"/>
          <w:szCs w:val="80"/>
        </w:rPr>
        <w:jc w:val="left"/>
        <w:spacing w:lineRule="exact" w:line="880"/>
        <w:ind w:left="622"/>
      </w:pPr>
      <w:r>
        <w:rPr>
          <w:rFonts w:cs="Cambria" w:hAnsi="Cambria" w:eastAsia="Cambria" w:ascii="Cambria"/>
          <w:color w:val="D2523B"/>
          <w:spacing w:val="-20"/>
          <w:w w:val="100"/>
          <w:sz w:val="80"/>
          <w:szCs w:val="80"/>
        </w:rPr>
        <w:t>Q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u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e</w:t>
      </w:r>
      <w:r>
        <w:rPr>
          <w:rFonts w:cs="Cambria" w:hAnsi="Cambria" w:eastAsia="Cambria" w:ascii="Cambria"/>
          <w:color w:val="D2523B"/>
          <w:spacing w:val="-18"/>
          <w:w w:val="100"/>
          <w:sz w:val="80"/>
          <w:szCs w:val="80"/>
        </w:rPr>
        <w:t>s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t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i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o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n</w:t>
      </w:r>
      <w:r>
        <w:rPr>
          <w:rFonts w:cs="Cambria" w:hAnsi="Cambria" w:eastAsia="Cambria" w:ascii="Cambria"/>
          <w:color w:val="D2523B"/>
          <w:spacing w:val="-35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3</w:t>
      </w:r>
      <w:r>
        <w:rPr>
          <w:rFonts w:cs="Cambria" w:hAnsi="Cambria" w:eastAsia="Cambria" w:ascii="Cambria"/>
          <w:color w:val="000000"/>
          <w:spacing w:val="0"/>
          <w:w w:val="100"/>
          <w:sz w:val="80"/>
          <w:szCs w:val="80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39"/>
          <w:szCs w:val="39"/>
        </w:rPr>
        <w:jc w:val="left"/>
        <w:spacing w:lineRule="auto" w:line="301"/>
        <w:ind w:left="612" w:right="16674"/>
      </w:pPr>
      <w:r>
        <w:rPr>
          <w:rFonts w:cs="Cambria" w:hAnsi="Cambria" w:eastAsia="Cambria" w:ascii="Cambria"/>
          <w:color w:val="292934"/>
          <w:spacing w:val="3"/>
          <w:w w:val="102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1"/>
          <w:w w:val="102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-3"/>
          <w:w w:val="102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: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1"/>
          <w:w w:val="102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-2"/>
          <w:w w:val="101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2"/>
          <w:w w:val="101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2"/>
          <w:w w:val="101"/>
          <w:sz w:val="39"/>
          <w:szCs w:val="39"/>
        </w:rPr>
        <w:t>b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-3"/>
          <w:w w:val="101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=2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x=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-3"/>
          <w:w w:val="102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3"/>
          <w:w w:val="102"/>
          <w:sz w:val="39"/>
          <w:szCs w:val="39"/>
        </w:rPr>
        <w:t>q</w:t>
      </w:r>
      <w:r>
        <w:rPr>
          <w:rFonts w:cs="Cambria" w:hAnsi="Cambria" w:eastAsia="Cambria" w:ascii="Cambria"/>
          <w:color w:val="292934"/>
          <w:spacing w:val="-2"/>
          <w:w w:val="102"/>
          <w:sz w:val="39"/>
          <w:szCs w:val="39"/>
        </w:rPr>
        <w:t>(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0</w:t>
      </w:r>
      <w:r>
        <w:rPr>
          <w:rFonts w:cs="Cambria" w:hAnsi="Cambria" w:eastAsia="Cambria" w:ascii="Cambria"/>
          <w:color w:val="292934"/>
          <w:spacing w:val="2"/>
          <w:w w:val="102"/>
          <w:sz w:val="39"/>
          <w:szCs w:val="39"/>
        </w:rPr>
        <w:t>: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6)</w:t>
      </w:r>
      <w:r>
        <w:rPr>
          <w:rFonts w:cs="Cambria" w:hAnsi="Cambria" w:eastAsia="Cambria" w:ascii="Cambria"/>
          <w:color w:val="000000"/>
          <w:spacing w:val="0"/>
          <w:w w:val="100"/>
          <w:sz w:val="39"/>
          <w:szCs w:val="39"/>
        </w:rPr>
      </w:r>
    </w:p>
    <w:p>
      <w:pPr>
        <w:rPr>
          <w:rFonts w:cs="Cambria" w:hAnsi="Cambria" w:eastAsia="Cambria" w:ascii="Cambria"/>
          <w:sz w:val="39"/>
          <w:szCs w:val="39"/>
        </w:rPr>
        <w:jc w:val="left"/>
        <w:ind w:left="612"/>
      </w:pPr>
      <w:r>
        <w:rPr>
          <w:rFonts w:cs="Cambria" w:hAnsi="Cambria" w:eastAsia="Cambria" w:ascii="Cambria"/>
          <w:color w:val="292934"/>
          <w:spacing w:val="1"/>
          <w:w w:val="102"/>
          <w:sz w:val="39"/>
          <w:szCs w:val="39"/>
        </w:rPr>
        <w:t>P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&lt;</w:t>
      </w:r>
      <w:r>
        <w:rPr>
          <w:rFonts w:cs="Cambria" w:hAnsi="Cambria" w:eastAsia="Cambria" w:ascii="Cambria"/>
          <w:color w:val="292934"/>
          <w:spacing w:val="3"/>
          <w:w w:val="101"/>
          <w:sz w:val="39"/>
          <w:szCs w:val="39"/>
        </w:rPr>
        <w:t>-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-3"/>
          <w:w w:val="101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-2"/>
          <w:w w:val="101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-4"/>
          <w:w w:val="101"/>
          <w:sz w:val="39"/>
          <w:szCs w:val="39"/>
        </w:rPr>
        <w:t>.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f</w:t>
      </w:r>
      <w:r>
        <w:rPr>
          <w:rFonts w:cs="Cambria" w:hAnsi="Cambria" w:eastAsia="Cambria" w:ascii="Cambria"/>
          <w:color w:val="292934"/>
          <w:spacing w:val="-8"/>
          <w:w w:val="102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-2"/>
          <w:w w:val="101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2"/>
          <w:w w:val="101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-3"/>
          <w:w w:val="102"/>
          <w:sz w:val="39"/>
          <w:szCs w:val="39"/>
        </w:rPr>
        <w:t>(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-2"/>
          <w:w w:val="101"/>
          <w:sz w:val="39"/>
          <w:szCs w:val="39"/>
        </w:rPr>
        <w:t>p</w:t>
      </w:r>
      <w:r>
        <w:rPr>
          <w:rFonts w:cs="Cambria" w:hAnsi="Cambria" w:eastAsia="Cambria" w:ascii="Cambria"/>
          <w:color w:val="292934"/>
          <w:spacing w:val="2"/>
          <w:w w:val="102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3"/>
          <w:w w:val="102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-3"/>
          <w:w w:val="102"/>
          <w:sz w:val="39"/>
          <w:szCs w:val="39"/>
        </w:rPr>
        <w:t>(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x</w:t>
      </w:r>
      <w:r>
        <w:rPr>
          <w:rFonts w:cs="Cambria" w:hAnsi="Cambria" w:eastAsia="Cambria" w:ascii="Cambria"/>
          <w:color w:val="292934"/>
          <w:spacing w:val="3"/>
          <w:w w:val="101"/>
          <w:sz w:val="39"/>
          <w:szCs w:val="39"/>
        </w:rPr>
        <w:t>,</w:t>
      </w:r>
      <w:r>
        <w:rPr>
          <w:rFonts w:cs="Cambria" w:hAnsi="Cambria" w:eastAsia="Cambria" w:ascii="Cambria"/>
          <w:color w:val="292934"/>
          <w:spacing w:val="-1"/>
          <w:w w:val="102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-2"/>
          <w:w w:val="101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3"/>
          <w:w w:val="101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3"/>
          <w:w w:val="101"/>
          <w:sz w:val="39"/>
          <w:szCs w:val="39"/>
        </w:rPr>
        <w:t>b</w:t>
      </w:r>
      <w:r>
        <w:rPr>
          <w:rFonts w:cs="Cambria" w:hAnsi="Cambria" w:eastAsia="Cambria" w:ascii="Cambria"/>
          <w:color w:val="292934"/>
          <w:spacing w:val="7"/>
          <w:w w:val="101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-3"/>
          <w:w w:val="101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4"/>
          <w:w w:val="102"/>
          <w:sz w:val="39"/>
          <w:szCs w:val="39"/>
        </w:rPr>
        <w:t>))</w:t>
      </w:r>
      <w:r>
        <w:rPr>
          <w:rFonts w:cs="Cambria" w:hAnsi="Cambria" w:eastAsia="Cambria" w:ascii="Cambria"/>
          <w:color w:val="000000"/>
          <w:spacing w:val="0"/>
          <w:w w:val="100"/>
          <w:sz w:val="39"/>
          <w:szCs w:val="39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rFonts w:cs="Cambria" w:hAnsi="Cambria" w:eastAsia="Cambria" w:ascii="Cambria"/>
          <w:sz w:val="39"/>
          <w:szCs w:val="39"/>
        </w:rPr>
        <w:jc w:val="left"/>
        <w:ind w:left="612"/>
      </w:pPr>
      <w:r>
        <w:rPr>
          <w:rFonts w:cs="Cambria" w:hAnsi="Cambria" w:eastAsia="Cambria" w:ascii="Cambria"/>
          <w:color w:val="292934"/>
          <w:w w:val="102"/>
          <w:sz w:val="39"/>
          <w:szCs w:val="39"/>
        </w:rPr>
        <w:t>su</w:t>
      </w:r>
      <w:r>
        <w:rPr>
          <w:rFonts w:cs="Cambria" w:hAnsi="Cambria" w:eastAsia="Cambria" w:ascii="Cambria"/>
          <w:color w:val="292934"/>
          <w:spacing w:val="2"/>
          <w:w w:val="102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&lt;</w:t>
      </w:r>
      <w:r>
        <w:rPr>
          <w:rFonts w:cs="Cambria" w:hAnsi="Cambria" w:eastAsia="Cambria" w:ascii="Cambria"/>
          <w:color w:val="292934"/>
          <w:spacing w:val="3"/>
          <w:w w:val="101"/>
          <w:sz w:val="39"/>
          <w:szCs w:val="39"/>
        </w:rPr>
        <w:t>-</w:t>
      </w:r>
      <w:r>
        <w:rPr>
          <w:rFonts w:cs="Cambria" w:hAnsi="Cambria" w:eastAsia="Cambria" w:ascii="Cambria"/>
          <w:color w:val="292934"/>
          <w:spacing w:val="-3"/>
          <w:w w:val="102"/>
          <w:sz w:val="39"/>
          <w:szCs w:val="39"/>
        </w:rPr>
        <w:t>(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P</w:t>
      </w:r>
      <w:r>
        <w:rPr>
          <w:rFonts w:cs="Cambria" w:hAnsi="Cambria" w:eastAsia="Cambria" w:ascii="Cambria"/>
          <w:color w:val="292934"/>
          <w:spacing w:val="3"/>
          <w:w w:val="102"/>
          <w:sz w:val="39"/>
          <w:szCs w:val="39"/>
        </w:rPr>
        <w:t>[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1</w:t>
      </w:r>
      <w:r>
        <w:rPr>
          <w:rFonts w:cs="Cambria" w:hAnsi="Cambria" w:eastAsia="Cambria" w:ascii="Cambria"/>
          <w:color w:val="292934"/>
          <w:spacing w:val="-4"/>
          <w:w w:val="102"/>
          <w:sz w:val="39"/>
          <w:szCs w:val="39"/>
        </w:rPr>
        <w:t>,</w:t>
      </w:r>
      <w:r>
        <w:rPr>
          <w:rFonts w:cs="Cambria" w:hAnsi="Cambria" w:eastAsia="Cambria" w:ascii="Cambria"/>
          <w:color w:val="292934"/>
          <w:spacing w:val="2"/>
          <w:w w:val="102"/>
          <w:sz w:val="39"/>
          <w:szCs w:val="39"/>
        </w:rPr>
        <w:t>]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+P</w:t>
      </w:r>
      <w:r>
        <w:rPr>
          <w:rFonts w:cs="Cambria" w:hAnsi="Cambria" w:eastAsia="Cambria" w:ascii="Cambria"/>
          <w:color w:val="292934"/>
          <w:spacing w:val="3"/>
          <w:w w:val="102"/>
          <w:sz w:val="39"/>
          <w:szCs w:val="39"/>
        </w:rPr>
        <w:t>[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7</w:t>
      </w:r>
      <w:r>
        <w:rPr>
          <w:rFonts w:cs="Cambria" w:hAnsi="Cambria" w:eastAsia="Cambria" w:ascii="Cambria"/>
          <w:color w:val="292934"/>
          <w:spacing w:val="-4"/>
          <w:w w:val="102"/>
          <w:sz w:val="39"/>
          <w:szCs w:val="39"/>
        </w:rPr>
        <w:t>,</w:t>
      </w:r>
      <w:r>
        <w:rPr>
          <w:rFonts w:cs="Cambria" w:hAnsi="Cambria" w:eastAsia="Cambria" w:ascii="Cambria"/>
          <w:color w:val="292934"/>
          <w:spacing w:val="2"/>
          <w:w w:val="102"/>
          <w:sz w:val="39"/>
          <w:szCs w:val="39"/>
        </w:rPr>
        <w:t>]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+P</w:t>
      </w:r>
      <w:r>
        <w:rPr>
          <w:rFonts w:cs="Cambria" w:hAnsi="Cambria" w:eastAsia="Cambria" w:ascii="Cambria"/>
          <w:color w:val="292934"/>
          <w:spacing w:val="3"/>
          <w:w w:val="102"/>
          <w:sz w:val="39"/>
          <w:szCs w:val="39"/>
        </w:rPr>
        <w:t>[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2</w:t>
      </w:r>
      <w:r>
        <w:rPr>
          <w:rFonts w:cs="Cambria" w:hAnsi="Cambria" w:eastAsia="Cambria" w:ascii="Cambria"/>
          <w:color w:val="292934"/>
          <w:spacing w:val="-4"/>
          <w:w w:val="102"/>
          <w:sz w:val="39"/>
          <w:szCs w:val="39"/>
        </w:rPr>
        <w:t>,</w:t>
      </w:r>
      <w:r>
        <w:rPr>
          <w:rFonts w:cs="Cambria" w:hAnsi="Cambria" w:eastAsia="Cambria" w:ascii="Cambria"/>
          <w:color w:val="292934"/>
          <w:spacing w:val="2"/>
          <w:w w:val="102"/>
          <w:sz w:val="39"/>
          <w:szCs w:val="39"/>
        </w:rPr>
        <w:t>]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+P</w:t>
      </w:r>
      <w:r>
        <w:rPr>
          <w:rFonts w:cs="Cambria" w:hAnsi="Cambria" w:eastAsia="Cambria" w:ascii="Cambria"/>
          <w:color w:val="292934"/>
          <w:spacing w:val="3"/>
          <w:w w:val="102"/>
          <w:sz w:val="39"/>
          <w:szCs w:val="39"/>
        </w:rPr>
        <w:t>[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6</w:t>
      </w:r>
      <w:r>
        <w:rPr>
          <w:rFonts w:cs="Cambria" w:hAnsi="Cambria" w:eastAsia="Cambria" w:ascii="Cambria"/>
          <w:color w:val="292934"/>
          <w:spacing w:val="-4"/>
          <w:w w:val="102"/>
          <w:sz w:val="39"/>
          <w:szCs w:val="39"/>
        </w:rPr>
        <w:t>,</w:t>
      </w:r>
      <w:r>
        <w:rPr>
          <w:rFonts w:cs="Cambria" w:hAnsi="Cambria" w:eastAsia="Cambria" w:ascii="Cambria"/>
          <w:color w:val="292934"/>
          <w:spacing w:val="2"/>
          <w:w w:val="102"/>
          <w:sz w:val="39"/>
          <w:szCs w:val="39"/>
        </w:rPr>
        <w:t>]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+P</w:t>
      </w:r>
      <w:r>
        <w:rPr>
          <w:rFonts w:cs="Cambria" w:hAnsi="Cambria" w:eastAsia="Cambria" w:ascii="Cambria"/>
          <w:color w:val="292934"/>
          <w:spacing w:val="3"/>
          <w:w w:val="102"/>
          <w:sz w:val="39"/>
          <w:szCs w:val="39"/>
        </w:rPr>
        <w:t>[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3</w:t>
      </w:r>
      <w:r>
        <w:rPr>
          <w:rFonts w:cs="Cambria" w:hAnsi="Cambria" w:eastAsia="Cambria" w:ascii="Cambria"/>
          <w:color w:val="292934"/>
          <w:spacing w:val="-4"/>
          <w:w w:val="102"/>
          <w:sz w:val="39"/>
          <w:szCs w:val="39"/>
        </w:rPr>
        <w:t>,</w:t>
      </w:r>
      <w:r>
        <w:rPr>
          <w:rFonts w:cs="Cambria" w:hAnsi="Cambria" w:eastAsia="Cambria" w:ascii="Cambria"/>
          <w:color w:val="292934"/>
          <w:spacing w:val="2"/>
          <w:w w:val="102"/>
          <w:sz w:val="39"/>
          <w:szCs w:val="39"/>
        </w:rPr>
        <w:t>]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+P</w:t>
      </w:r>
      <w:r>
        <w:rPr>
          <w:rFonts w:cs="Cambria" w:hAnsi="Cambria" w:eastAsia="Cambria" w:ascii="Cambria"/>
          <w:color w:val="292934"/>
          <w:spacing w:val="3"/>
          <w:w w:val="102"/>
          <w:sz w:val="39"/>
          <w:szCs w:val="39"/>
        </w:rPr>
        <w:t>[</w:t>
      </w:r>
      <w:r>
        <w:rPr>
          <w:rFonts w:cs="Cambria" w:hAnsi="Cambria" w:eastAsia="Cambria" w:ascii="Cambria"/>
          <w:color w:val="292934"/>
          <w:spacing w:val="6"/>
          <w:w w:val="102"/>
          <w:sz w:val="39"/>
          <w:szCs w:val="39"/>
        </w:rPr>
        <w:t>5</w:t>
      </w:r>
      <w:r>
        <w:rPr>
          <w:rFonts w:cs="Cambria" w:hAnsi="Cambria" w:eastAsia="Cambria" w:ascii="Cambria"/>
          <w:color w:val="292934"/>
          <w:spacing w:val="-4"/>
          <w:w w:val="102"/>
          <w:sz w:val="39"/>
          <w:szCs w:val="39"/>
        </w:rPr>
        <w:t>,</w:t>
      </w:r>
      <w:r>
        <w:rPr>
          <w:rFonts w:cs="Cambria" w:hAnsi="Cambria" w:eastAsia="Cambria" w:ascii="Cambria"/>
          <w:color w:val="292934"/>
          <w:spacing w:val="2"/>
          <w:w w:val="102"/>
          <w:sz w:val="39"/>
          <w:szCs w:val="39"/>
        </w:rPr>
        <w:t>]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+P</w:t>
      </w:r>
      <w:r>
        <w:rPr>
          <w:rFonts w:cs="Cambria" w:hAnsi="Cambria" w:eastAsia="Cambria" w:ascii="Cambria"/>
          <w:color w:val="292934"/>
          <w:spacing w:val="3"/>
          <w:w w:val="102"/>
          <w:sz w:val="39"/>
          <w:szCs w:val="39"/>
        </w:rPr>
        <w:t>[</w:t>
      </w:r>
      <w:r>
        <w:rPr>
          <w:rFonts w:cs="Cambria" w:hAnsi="Cambria" w:eastAsia="Cambria" w:ascii="Cambria"/>
          <w:color w:val="292934"/>
          <w:spacing w:val="6"/>
          <w:w w:val="102"/>
          <w:sz w:val="39"/>
          <w:szCs w:val="39"/>
        </w:rPr>
        <w:t>4</w:t>
      </w:r>
      <w:r>
        <w:rPr>
          <w:rFonts w:cs="Cambria" w:hAnsi="Cambria" w:eastAsia="Cambria" w:ascii="Cambria"/>
          <w:color w:val="292934"/>
          <w:spacing w:val="-4"/>
          <w:w w:val="102"/>
          <w:sz w:val="39"/>
          <w:szCs w:val="39"/>
        </w:rPr>
        <w:t>,</w:t>
      </w:r>
      <w:r>
        <w:rPr>
          <w:rFonts w:cs="Cambria" w:hAnsi="Cambria" w:eastAsia="Cambria" w:ascii="Cambria"/>
          <w:color w:val="292934"/>
          <w:spacing w:val="2"/>
          <w:w w:val="102"/>
          <w:sz w:val="39"/>
          <w:szCs w:val="39"/>
        </w:rPr>
        <w:t>]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+P</w:t>
      </w:r>
      <w:r>
        <w:rPr>
          <w:rFonts w:cs="Cambria" w:hAnsi="Cambria" w:eastAsia="Cambria" w:ascii="Cambria"/>
          <w:color w:val="292934"/>
          <w:spacing w:val="3"/>
          <w:w w:val="102"/>
          <w:sz w:val="39"/>
          <w:szCs w:val="39"/>
        </w:rPr>
        <w:t>[</w:t>
      </w:r>
      <w:r>
        <w:rPr>
          <w:rFonts w:cs="Cambria" w:hAnsi="Cambria" w:eastAsia="Cambria" w:ascii="Cambria"/>
          <w:color w:val="292934"/>
          <w:spacing w:val="6"/>
          <w:w w:val="102"/>
          <w:sz w:val="39"/>
          <w:szCs w:val="39"/>
        </w:rPr>
        <w:t>4</w:t>
      </w:r>
      <w:r>
        <w:rPr>
          <w:rFonts w:cs="Cambria" w:hAnsi="Cambria" w:eastAsia="Cambria" w:ascii="Cambria"/>
          <w:color w:val="292934"/>
          <w:spacing w:val="-4"/>
          <w:w w:val="102"/>
          <w:sz w:val="39"/>
          <w:szCs w:val="39"/>
        </w:rPr>
        <w:t>,</w:t>
      </w:r>
      <w:r>
        <w:rPr>
          <w:rFonts w:cs="Cambria" w:hAnsi="Cambria" w:eastAsia="Cambria" w:ascii="Cambria"/>
          <w:color w:val="292934"/>
          <w:spacing w:val="2"/>
          <w:w w:val="102"/>
          <w:sz w:val="39"/>
          <w:szCs w:val="39"/>
        </w:rPr>
        <w:t>]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)</w:t>
      </w:r>
      <w:r>
        <w:rPr>
          <w:rFonts w:cs="Cambria" w:hAnsi="Cambria" w:eastAsia="Cambria" w:ascii="Cambria"/>
          <w:color w:val="000000"/>
          <w:spacing w:val="0"/>
          <w:w w:val="100"/>
          <w:sz w:val="39"/>
          <w:szCs w:val="39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rFonts w:cs="Cambria" w:hAnsi="Cambria" w:eastAsia="Cambria" w:ascii="Cambria"/>
          <w:sz w:val="39"/>
          <w:szCs w:val="39"/>
        </w:rPr>
        <w:jc w:val="left"/>
        <w:spacing w:lineRule="auto" w:line="301"/>
        <w:ind w:left="612" w:right="16813"/>
      </w:pP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sum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1"/>
          <w:w w:val="102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-2"/>
          <w:w w:val="101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2"/>
          <w:w w:val="101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2"/>
          <w:w w:val="101"/>
          <w:sz w:val="39"/>
          <w:szCs w:val="39"/>
        </w:rPr>
        <w:t>b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-3"/>
          <w:w w:val="101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=5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x=0</w:t>
      </w:r>
      <w:r>
        <w:rPr>
          <w:rFonts w:cs="Cambria" w:hAnsi="Cambria" w:eastAsia="Cambria" w:ascii="Cambria"/>
          <w:color w:val="000000"/>
          <w:spacing w:val="0"/>
          <w:w w:val="100"/>
          <w:sz w:val="39"/>
          <w:szCs w:val="39"/>
        </w:rPr>
      </w:r>
    </w:p>
    <w:p>
      <w:pPr>
        <w:rPr>
          <w:rFonts w:cs="Cambria" w:hAnsi="Cambria" w:eastAsia="Cambria" w:ascii="Cambria"/>
          <w:sz w:val="39"/>
          <w:szCs w:val="39"/>
        </w:rPr>
        <w:jc w:val="left"/>
        <w:ind w:left="612"/>
        <w:sectPr>
          <w:pgMar w:header="0" w:footer="0" w:top="580" w:bottom="280" w:left="0" w:right="0"/>
          <w:pgSz w:w="19200" w:h="10820" w:orient="landscape"/>
        </w:sectPr>
      </w:pPr>
      <w:r>
        <w:rPr>
          <w:rFonts w:cs="Cambria" w:hAnsi="Cambria" w:eastAsia="Cambria" w:ascii="Cambria"/>
          <w:color w:val="292934"/>
          <w:w w:val="101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-2"/>
          <w:w w:val="101"/>
          <w:sz w:val="39"/>
          <w:szCs w:val="39"/>
        </w:rPr>
        <w:t>p</w:t>
      </w:r>
      <w:r>
        <w:rPr>
          <w:rFonts w:cs="Cambria" w:hAnsi="Cambria" w:eastAsia="Cambria" w:ascii="Cambria"/>
          <w:color w:val="292934"/>
          <w:spacing w:val="2"/>
          <w:w w:val="102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3"/>
          <w:w w:val="102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-2"/>
          <w:w w:val="102"/>
          <w:sz w:val="39"/>
          <w:szCs w:val="39"/>
        </w:rPr>
        <w:t>(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x</w:t>
      </w:r>
      <w:r>
        <w:rPr>
          <w:rFonts w:cs="Cambria" w:hAnsi="Cambria" w:eastAsia="Cambria" w:ascii="Cambria"/>
          <w:color w:val="292934"/>
          <w:spacing w:val="-4"/>
          <w:w w:val="101"/>
          <w:sz w:val="39"/>
          <w:szCs w:val="39"/>
        </w:rPr>
        <w:t>,</w:t>
      </w:r>
      <w:r>
        <w:rPr>
          <w:rFonts w:cs="Cambria" w:hAnsi="Cambria" w:eastAsia="Cambria" w:ascii="Cambria"/>
          <w:color w:val="292934"/>
          <w:spacing w:val="-1"/>
          <w:w w:val="102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-2"/>
          <w:w w:val="101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2"/>
          <w:w w:val="101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2"/>
          <w:w w:val="101"/>
          <w:sz w:val="39"/>
          <w:szCs w:val="39"/>
        </w:rPr>
        <w:t>b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-2"/>
          <w:w w:val="101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)</w:t>
      </w:r>
      <w:r>
        <w:rPr>
          <w:rFonts w:cs="Cambria" w:hAnsi="Cambria" w:eastAsia="Cambria" w:ascii="Cambria"/>
          <w:color w:val="000000"/>
          <w:spacing w:val="0"/>
          <w:w w:val="100"/>
          <w:sz w:val="39"/>
          <w:szCs w:val="39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icrosoft YaHei Light" w:hAnsi="Microsoft YaHei Light" w:eastAsia="Microsoft YaHei Light" w:ascii="Microsoft YaHei Light"/>
          <w:sz w:val="108"/>
          <w:szCs w:val="108"/>
        </w:rPr>
        <w:jc w:val="left"/>
        <w:spacing w:lineRule="exact" w:line="1120"/>
        <w:ind w:left="6029"/>
      </w:pPr>
      <w:r>
        <w:rPr>
          <w:rFonts w:cs="Microsoft YaHei Light" w:hAnsi="Microsoft YaHei Light" w:eastAsia="Microsoft YaHei Light" w:ascii="Microsoft YaHei Light"/>
          <w:color w:val="D2523B"/>
          <w:spacing w:val="-23"/>
          <w:w w:val="100"/>
          <w:position w:val="-2"/>
          <w:sz w:val="108"/>
          <w:szCs w:val="108"/>
        </w:rPr>
        <w:t>Ho</w:t>
      </w:r>
      <w:r>
        <w:rPr>
          <w:rFonts w:cs="Microsoft YaHei Light" w:hAnsi="Microsoft YaHei Light" w:eastAsia="Microsoft YaHei Light" w:ascii="Microsoft YaHei Light"/>
          <w:color w:val="D2523B"/>
          <w:spacing w:val="-22"/>
          <w:w w:val="100"/>
          <w:position w:val="-2"/>
          <w:sz w:val="108"/>
          <w:szCs w:val="108"/>
        </w:rPr>
        <w:t>m</w:t>
      </w:r>
      <w:r>
        <w:rPr>
          <w:rFonts w:cs="Microsoft YaHei Light" w:hAnsi="Microsoft YaHei Light" w:eastAsia="Microsoft YaHei Light" w:ascii="Microsoft YaHei Light"/>
          <w:color w:val="D2523B"/>
          <w:spacing w:val="-21"/>
          <w:w w:val="100"/>
          <w:position w:val="-2"/>
          <w:sz w:val="108"/>
          <w:szCs w:val="108"/>
        </w:rPr>
        <w:t>e</w:t>
      </w:r>
      <w:r>
        <w:rPr>
          <w:rFonts w:cs="Microsoft YaHei Light" w:hAnsi="Microsoft YaHei Light" w:eastAsia="Microsoft YaHei Light" w:ascii="Microsoft YaHei Light"/>
          <w:color w:val="D2523B"/>
          <w:spacing w:val="-23"/>
          <w:w w:val="100"/>
          <w:position w:val="-2"/>
          <w:sz w:val="108"/>
          <w:szCs w:val="108"/>
        </w:rPr>
        <w:t>wo</w:t>
      </w:r>
      <w:r>
        <w:rPr>
          <w:rFonts w:cs="Microsoft YaHei Light" w:hAnsi="Microsoft YaHei Light" w:eastAsia="Microsoft YaHei Light" w:ascii="Microsoft YaHei Light"/>
          <w:color w:val="D2523B"/>
          <w:spacing w:val="-22"/>
          <w:w w:val="100"/>
          <w:position w:val="-2"/>
          <w:sz w:val="108"/>
          <w:szCs w:val="108"/>
        </w:rPr>
        <w:t>r</w:t>
      </w:r>
      <w:r>
        <w:rPr>
          <w:rFonts w:cs="Microsoft YaHei Light" w:hAnsi="Microsoft YaHei Light" w:eastAsia="Microsoft YaHei Light" w:ascii="Microsoft YaHei Light"/>
          <w:color w:val="D2523B"/>
          <w:spacing w:val="0"/>
          <w:w w:val="100"/>
          <w:position w:val="-2"/>
          <w:sz w:val="108"/>
          <w:szCs w:val="108"/>
        </w:rPr>
        <w:t>k</w:t>
      </w:r>
      <w:r>
        <w:rPr>
          <w:rFonts w:cs="Microsoft YaHei Light" w:hAnsi="Microsoft YaHei Light" w:eastAsia="Microsoft YaHei Light" w:ascii="Microsoft YaHei Light"/>
          <w:color w:val="D2523B"/>
          <w:spacing w:val="-19"/>
          <w:w w:val="100"/>
          <w:position w:val="-2"/>
          <w:sz w:val="108"/>
          <w:szCs w:val="108"/>
        </w:rPr>
        <w:t> </w:t>
      </w:r>
      <w:r>
        <w:rPr>
          <w:rFonts w:cs="Microsoft YaHei Light" w:hAnsi="Microsoft YaHei Light" w:eastAsia="Microsoft YaHei Light" w:ascii="Microsoft YaHei Light"/>
          <w:color w:val="D2523B"/>
          <w:spacing w:val="0"/>
          <w:w w:val="100"/>
          <w:position w:val="-2"/>
          <w:sz w:val="108"/>
          <w:szCs w:val="108"/>
        </w:rPr>
        <w:t>3</w:t>
      </w:r>
      <w:r>
        <w:rPr>
          <w:rFonts w:cs="Microsoft YaHei Light" w:hAnsi="Microsoft YaHei Light" w:eastAsia="Microsoft YaHei Light" w:ascii="Microsoft YaHei Light"/>
          <w:color w:val="000000"/>
          <w:spacing w:val="0"/>
          <w:w w:val="100"/>
          <w:position w:val="0"/>
          <w:sz w:val="108"/>
          <w:szCs w:val="108"/>
        </w:rPr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icrosoft YaHei Light" w:hAnsi="Microsoft YaHei Light" w:eastAsia="Microsoft YaHei Light" w:ascii="Microsoft YaHei Light"/>
          <w:sz w:val="48"/>
          <w:szCs w:val="48"/>
        </w:rPr>
        <w:jc w:val="right"/>
        <w:spacing w:lineRule="exact" w:line="560"/>
        <w:ind w:right="1455"/>
        <w:sectPr>
          <w:pgMar w:header="0" w:footer="0" w:top="580" w:bottom="280" w:left="0" w:right="0"/>
          <w:headerReference w:type="default" r:id="rId7"/>
          <w:pgSz w:w="19200" w:h="10820" w:orient="landscape"/>
        </w:sectPr>
      </w:pPr>
      <w:r>
        <w:pict>
          <v:group style="position:absolute;margin-left:72pt;margin-top:-73.2434pt;width:823.75pt;height:0.12pt;mso-position-horizontal-relative:page;mso-position-vertical-relative:paragraph;z-index:-864" coordorigin="1440,-1465" coordsize="16475,2">
            <v:shape style="position:absolute;left:1440;top:-1465;width:16475;height:2" coordorigin="1440,-1465" coordsize="16475,2" path="m1440,-1465l17915,-1462e" filled="f" stroked="t" strokeweight="1.4187pt" strokecolor="#D2523B">
              <v:path arrowok="t"/>
            </v:shape>
            <w10:wrap type="none"/>
          </v:group>
        </w:pict>
      </w:r>
      <w:r>
        <w:rPr>
          <w:rFonts w:cs="Microsoft YaHei Light" w:hAnsi="Microsoft YaHei Light" w:eastAsia="Microsoft YaHei Light" w:ascii="Microsoft YaHei Light"/>
          <w:color w:val="56566D"/>
          <w:spacing w:val="2"/>
          <w:w w:val="100"/>
          <w:position w:val="1"/>
          <w:sz w:val="48"/>
          <w:szCs w:val="48"/>
        </w:rPr>
        <w:t>L</w:t>
      </w:r>
      <w:r>
        <w:rPr>
          <w:rFonts w:cs="Microsoft YaHei Light" w:hAnsi="Microsoft YaHei Light" w:eastAsia="Microsoft YaHei Light" w:ascii="Microsoft YaHei Light"/>
          <w:color w:val="56566D"/>
          <w:spacing w:val="0"/>
          <w:w w:val="100"/>
          <w:position w:val="1"/>
          <w:sz w:val="48"/>
          <w:szCs w:val="48"/>
        </w:rPr>
        <w:t>ei</w:t>
      </w:r>
      <w:r>
        <w:rPr>
          <w:rFonts w:cs="Microsoft YaHei Light" w:hAnsi="Microsoft YaHei Light" w:eastAsia="Microsoft YaHei Light" w:ascii="Microsoft YaHei Light"/>
          <w:color w:val="56566D"/>
          <w:spacing w:val="0"/>
          <w:w w:val="100"/>
          <w:position w:val="1"/>
          <w:sz w:val="48"/>
          <w:szCs w:val="48"/>
        </w:rPr>
        <w:t> </w:t>
      </w:r>
      <w:r>
        <w:rPr>
          <w:rFonts w:cs="Microsoft YaHei Light" w:hAnsi="Microsoft YaHei Light" w:eastAsia="Microsoft YaHei Light" w:ascii="Microsoft YaHei Light"/>
          <w:color w:val="56566D"/>
          <w:spacing w:val="0"/>
          <w:w w:val="100"/>
          <w:position w:val="1"/>
          <w:sz w:val="48"/>
          <w:szCs w:val="48"/>
        </w:rPr>
        <w:t>Z</w:t>
      </w:r>
      <w:r>
        <w:rPr>
          <w:rFonts w:cs="Microsoft YaHei Light" w:hAnsi="Microsoft YaHei Light" w:eastAsia="Microsoft YaHei Light" w:ascii="Microsoft YaHei Light"/>
          <w:color w:val="56566D"/>
          <w:spacing w:val="-1"/>
          <w:w w:val="100"/>
          <w:position w:val="1"/>
          <w:sz w:val="48"/>
          <w:szCs w:val="48"/>
        </w:rPr>
        <w:t>a</w:t>
      </w:r>
      <w:r>
        <w:rPr>
          <w:rFonts w:cs="Microsoft YaHei Light" w:hAnsi="Microsoft YaHei Light" w:eastAsia="Microsoft YaHei Light" w:ascii="Microsoft YaHei Light"/>
          <w:color w:val="56566D"/>
          <w:spacing w:val="-2"/>
          <w:w w:val="100"/>
          <w:position w:val="1"/>
          <w:sz w:val="48"/>
          <w:szCs w:val="48"/>
        </w:rPr>
        <w:t>n</w:t>
      </w:r>
      <w:r>
        <w:rPr>
          <w:rFonts w:cs="Microsoft YaHei Light" w:hAnsi="Microsoft YaHei Light" w:eastAsia="Microsoft YaHei Light" w:ascii="Microsoft YaHei Light"/>
          <w:color w:val="56566D"/>
          <w:spacing w:val="0"/>
          <w:w w:val="100"/>
          <w:position w:val="1"/>
          <w:sz w:val="48"/>
          <w:szCs w:val="48"/>
        </w:rPr>
        <w:t>g</w:t>
      </w:r>
      <w:r>
        <w:rPr>
          <w:rFonts w:cs="Microsoft YaHei Light" w:hAnsi="Microsoft YaHei Light" w:eastAsia="Microsoft YaHei Light" w:ascii="Microsoft YaHei Light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Mar w:header="0" w:footer="0" w:top="580" w:bottom="280" w:left="0" w:right="0"/>
          <w:pgSz w:w="19200" w:h="10820" w:orient="landscape"/>
        </w:sectPr>
      </w:pPr>
      <w:r>
        <w:pict>
          <v:shape type="#_x0000_t75" style="width:959.76pt;height:315.67pt">
            <v:imagedata o:title="" r:id="rId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icrosoft YaHei Light" w:hAnsi="Microsoft YaHei Light" w:eastAsia="Microsoft YaHei Light" w:ascii="Microsoft YaHei Light"/>
          <w:sz w:val="108"/>
          <w:szCs w:val="108"/>
        </w:rPr>
        <w:jc w:val="left"/>
        <w:spacing w:lineRule="exact" w:line="1120"/>
        <w:ind w:left="2758"/>
      </w:pPr>
      <w:r>
        <w:pict>
          <v:group style="position:absolute;margin-left:72pt;margin-top:61.3673pt;width:823.75pt;height:0.12pt;mso-position-horizontal-relative:page;mso-position-vertical-relative:paragraph;z-index:-863" coordorigin="1440,1227" coordsize="16475,2">
            <v:shape style="position:absolute;left:1440;top:1227;width:16475;height:2" coordorigin="1440,1227" coordsize="16475,2" path="m1440,1227l17915,1230e" filled="f" stroked="t" strokeweight="1.4187pt" strokecolor="#D2523B">
              <v:path arrowok="t"/>
            </v:shape>
            <w10:wrap type="none"/>
          </v:group>
        </w:pict>
      </w:r>
      <w:r>
        <w:rPr>
          <w:rFonts w:cs="Microsoft YaHei Light" w:hAnsi="Microsoft YaHei Light" w:eastAsia="Microsoft YaHei Light" w:ascii="Microsoft YaHei Light"/>
          <w:color w:val="D2523B"/>
          <w:spacing w:val="-19"/>
          <w:w w:val="100"/>
          <w:position w:val="-2"/>
          <w:sz w:val="108"/>
          <w:szCs w:val="108"/>
        </w:rPr>
        <w:t>D</w:t>
      </w:r>
      <w:r>
        <w:rPr>
          <w:rFonts w:cs="Microsoft YaHei Light" w:hAnsi="Microsoft YaHei Light" w:eastAsia="Microsoft YaHei Light" w:ascii="Microsoft YaHei Light"/>
          <w:color w:val="D2523B"/>
          <w:spacing w:val="-19"/>
          <w:w w:val="100"/>
          <w:position w:val="-2"/>
          <w:sz w:val="108"/>
          <w:szCs w:val="108"/>
        </w:rPr>
        <w:t>i</w:t>
      </w:r>
      <w:r>
        <w:rPr>
          <w:rFonts w:cs="Microsoft YaHei Light" w:hAnsi="Microsoft YaHei Light" w:eastAsia="Microsoft YaHei Light" w:ascii="Microsoft YaHei Light"/>
          <w:color w:val="D2523B"/>
          <w:spacing w:val="-22"/>
          <w:w w:val="100"/>
          <w:position w:val="-2"/>
          <w:sz w:val="108"/>
          <w:szCs w:val="108"/>
        </w:rPr>
        <w:t>g</w:t>
      </w:r>
      <w:r>
        <w:rPr>
          <w:rFonts w:cs="Microsoft YaHei Light" w:hAnsi="Microsoft YaHei Light" w:eastAsia="Microsoft YaHei Light" w:ascii="Microsoft YaHei Light"/>
          <w:color w:val="D2523B"/>
          <w:spacing w:val="-19"/>
          <w:w w:val="100"/>
          <w:position w:val="-2"/>
          <w:sz w:val="108"/>
          <w:szCs w:val="108"/>
        </w:rPr>
        <w:t>i</w:t>
      </w:r>
      <w:r>
        <w:rPr>
          <w:rFonts w:cs="Microsoft YaHei Light" w:hAnsi="Microsoft YaHei Light" w:eastAsia="Microsoft YaHei Light" w:ascii="Microsoft YaHei Light"/>
          <w:color w:val="D2523B"/>
          <w:spacing w:val="-21"/>
          <w:w w:val="100"/>
          <w:position w:val="-2"/>
          <w:sz w:val="108"/>
          <w:szCs w:val="108"/>
        </w:rPr>
        <w:t>t</w:t>
      </w:r>
      <w:r>
        <w:rPr>
          <w:rFonts w:cs="Microsoft YaHei Light" w:hAnsi="Microsoft YaHei Light" w:eastAsia="Microsoft YaHei Light" w:ascii="Microsoft YaHei Light"/>
          <w:color w:val="D2523B"/>
          <w:spacing w:val="-23"/>
          <w:w w:val="100"/>
          <w:position w:val="-2"/>
          <w:sz w:val="108"/>
          <w:szCs w:val="108"/>
        </w:rPr>
        <w:t>a</w:t>
      </w:r>
      <w:r>
        <w:rPr>
          <w:rFonts w:cs="Microsoft YaHei Light" w:hAnsi="Microsoft YaHei Light" w:eastAsia="Microsoft YaHei Light" w:ascii="Microsoft YaHei Light"/>
          <w:color w:val="D2523B"/>
          <w:spacing w:val="0"/>
          <w:w w:val="100"/>
          <w:position w:val="-2"/>
          <w:sz w:val="108"/>
          <w:szCs w:val="108"/>
        </w:rPr>
        <w:t>l</w:t>
      </w:r>
      <w:r>
        <w:rPr>
          <w:rFonts w:cs="Microsoft YaHei Light" w:hAnsi="Microsoft YaHei Light" w:eastAsia="Microsoft YaHei Light" w:ascii="Microsoft YaHei Light"/>
          <w:color w:val="D2523B"/>
          <w:spacing w:val="-40"/>
          <w:w w:val="100"/>
          <w:position w:val="-2"/>
          <w:sz w:val="108"/>
          <w:szCs w:val="108"/>
        </w:rPr>
        <w:t> </w:t>
      </w:r>
      <w:r>
        <w:rPr>
          <w:rFonts w:cs="Microsoft YaHei Light" w:hAnsi="Microsoft YaHei Light" w:eastAsia="Microsoft YaHei Light" w:ascii="Microsoft YaHei Light"/>
          <w:color w:val="D2523B"/>
          <w:spacing w:val="-19"/>
          <w:w w:val="100"/>
          <w:position w:val="-2"/>
          <w:sz w:val="108"/>
          <w:szCs w:val="108"/>
        </w:rPr>
        <w:t>S</w:t>
      </w:r>
      <w:r>
        <w:rPr>
          <w:rFonts w:cs="Microsoft YaHei Light" w:hAnsi="Microsoft YaHei Light" w:eastAsia="Microsoft YaHei Light" w:ascii="Microsoft YaHei Light"/>
          <w:color w:val="D2523B"/>
          <w:spacing w:val="-19"/>
          <w:w w:val="100"/>
          <w:position w:val="-2"/>
          <w:sz w:val="108"/>
          <w:szCs w:val="108"/>
        </w:rPr>
        <w:t>i</w:t>
      </w:r>
      <w:r>
        <w:rPr>
          <w:rFonts w:cs="Microsoft YaHei Light" w:hAnsi="Microsoft YaHei Light" w:eastAsia="Microsoft YaHei Light" w:ascii="Microsoft YaHei Light"/>
          <w:color w:val="D2523B"/>
          <w:spacing w:val="-22"/>
          <w:w w:val="100"/>
          <w:position w:val="-2"/>
          <w:sz w:val="108"/>
          <w:szCs w:val="108"/>
        </w:rPr>
        <w:t>g</w:t>
      </w:r>
      <w:r>
        <w:rPr>
          <w:rFonts w:cs="Microsoft YaHei Light" w:hAnsi="Microsoft YaHei Light" w:eastAsia="Microsoft YaHei Light" w:ascii="Microsoft YaHei Light"/>
          <w:color w:val="D2523B"/>
          <w:spacing w:val="-21"/>
          <w:w w:val="100"/>
          <w:position w:val="-2"/>
          <w:sz w:val="108"/>
          <w:szCs w:val="108"/>
        </w:rPr>
        <w:t>n</w:t>
      </w:r>
      <w:r>
        <w:rPr>
          <w:rFonts w:cs="Microsoft YaHei Light" w:hAnsi="Microsoft YaHei Light" w:eastAsia="Microsoft YaHei Light" w:ascii="Microsoft YaHei Light"/>
          <w:color w:val="D2523B"/>
          <w:spacing w:val="-23"/>
          <w:w w:val="100"/>
          <w:position w:val="-2"/>
          <w:sz w:val="108"/>
          <w:szCs w:val="108"/>
        </w:rPr>
        <w:t>a</w:t>
      </w:r>
      <w:r>
        <w:rPr>
          <w:rFonts w:cs="Microsoft YaHei Light" w:hAnsi="Microsoft YaHei Light" w:eastAsia="Microsoft YaHei Light" w:ascii="Microsoft YaHei Light"/>
          <w:color w:val="D2523B"/>
          <w:spacing w:val="-21"/>
          <w:w w:val="100"/>
          <w:position w:val="-2"/>
          <w:sz w:val="108"/>
          <w:szCs w:val="108"/>
        </w:rPr>
        <w:t>t</w:t>
      </w:r>
      <w:r>
        <w:rPr>
          <w:rFonts w:cs="Microsoft YaHei Light" w:hAnsi="Microsoft YaHei Light" w:eastAsia="Microsoft YaHei Light" w:ascii="Microsoft YaHei Light"/>
          <w:color w:val="D2523B"/>
          <w:spacing w:val="-21"/>
          <w:w w:val="100"/>
          <w:position w:val="-2"/>
          <w:sz w:val="108"/>
          <w:szCs w:val="108"/>
        </w:rPr>
        <w:t>u</w:t>
      </w:r>
      <w:r>
        <w:rPr>
          <w:rFonts w:cs="Microsoft YaHei Light" w:hAnsi="Microsoft YaHei Light" w:eastAsia="Microsoft YaHei Light" w:ascii="Microsoft YaHei Light"/>
          <w:color w:val="D2523B"/>
          <w:spacing w:val="-43"/>
          <w:w w:val="100"/>
          <w:position w:val="-2"/>
          <w:sz w:val="108"/>
          <w:szCs w:val="108"/>
        </w:rPr>
        <w:t>r</w:t>
      </w:r>
      <w:r>
        <w:rPr>
          <w:rFonts w:cs="Microsoft YaHei Light" w:hAnsi="Microsoft YaHei Light" w:eastAsia="Microsoft YaHei Light" w:ascii="Microsoft YaHei Light"/>
          <w:color w:val="D2523B"/>
          <w:spacing w:val="0"/>
          <w:w w:val="100"/>
          <w:position w:val="-2"/>
          <w:sz w:val="108"/>
          <w:szCs w:val="108"/>
        </w:rPr>
        <w:t>e</w:t>
      </w:r>
      <w:r>
        <w:rPr>
          <w:rFonts w:cs="Microsoft YaHei Light" w:hAnsi="Microsoft YaHei Light" w:eastAsia="Microsoft YaHei Light" w:ascii="Microsoft YaHei Light"/>
          <w:color w:val="D2523B"/>
          <w:spacing w:val="-46"/>
          <w:w w:val="100"/>
          <w:position w:val="-2"/>
          <w:sz w:val="108"/>
          <w:szCs w:val="108"/>
        </w:rPr>
        <w:t> </w:t>
      </w:r>
      <w:r>
        <w:rPr>
          <w:rFonts w:cs="Microsoft YaHei Light" w:hAnsi="Microsoft YaHei Light" w:eastAsia="Microsoft YaHei Light" w:ascii="Microsoft YaHei Light"/>
          <w:color w:val="D2523B"/>
          <w:spacing w:val="-24"/>
          <w:w w:val="100"/>
          <w:position w:val="-2"/>
          <w:sz w:val="108"/>
          <w:szCs w:val="108"/>
        </w:rPr>
        <w:t>A</w:t>
      </w:r>
      <w:r>
        <w:rPr>
          <w:rFonts w:cs="Microsoft YaHei Light" w:hAnsi="Microsoft YaHei Light" w:eastAsia="Microsoft YaHei Light" w:ascii="Microsoft YaHei Light"/>
          <w:color w:val="D2523B"/>
          <w:spacing w:val="-19"/>
          <w:w w:val="100"/>
          <w:position w:val="-2"/>
          <w:sz w:val="108"/>
          <w:szCs w:val="108"/>
        </w:rPr>
        <w:t>l</w:t>
      </w:r>
      <w:r>
        <w:rPr>
          <w:rFonts w:cs="Microsoft YaHei Light" w:hAnsi="Microsoft YaHei Light" w:eastAsia="Microsoft YaHei Light" w:ascii="Microsoft YaHei Light"/>
          <w:color w:val="D2523B"/>
          <w:spacing w:val="-22"/>
          <w:w w:val="100"/>
          <w:position w:val="-2"/>
          <w:sz w:val="108"/>
          <w:szCs w:val="108"/>
        </w:rPr>
        <w:t>g</w:t>
      </w:r>
      <w:r>
        <w:rPr>
          <w:rFonts w:cs="Microsoft YaHei Light" w:hAnsi="Microsoft YaHei Light" w:eastAsia="Microsoft YaHei Light" w:ascii="Microsoft YaHei Light"/>
          <w:color w:val="D2523B"/>
          <w:spacing w:val="-23"/>
          <w:w w:val="100"/>
          <w:position w:val="-2"/>
          <w:sz w:val="108"/>
          <w:szCs w:val="108"/>
        </w:rPr>
        <w:t>or</w:t>
      </w:r>
      <w:r>
        <w:rPr>
          <w:rFonts w:cs="Microsoft YaHei Light" w:hAnsi="Microsoft YaHei Light" w:eastAsia="Microsoft YaHei Light" w:ascii="Microsoft YaHei Light"/>
          <w:color w:val="D2523B"/>
          <w:spacing w:val="-19"/>
          <w:w w:val="100"/>
          <w:position w:val="-2"/>
          <w:sz w:val="108"/>
          <w:szCs w:val="108"/>
        </w:rPr>
        <w:t>i</w:t>
      </w:r>
      <w:r>
        <w:rPr>
          <w:rFonts w:cs="Microsoft YaHei Light" w:hAnsi="Microsoft YaHei Light" w:eastAsia="Microsoft YaHei Light" w:ascii="Microsoft YaHei Light"/>
          <w:color w:val="D2523B"/>
          <w:spacing w:val="-21"/>
          <w:w w:val="100"/>
          <w:position w:val="-2"/>
          <w:sz w:val="108"/>
          <w:szCs w:val="108"/>
        </w:rPr>
        <w:t>t</w:t>
      </w:r>
      <w:r>
        <w:rPr>
          <w:rFonts w:cs="Microsoft YaHei Light" w:hAnsi="Microsoft YaHei Light" w:eastAsia="Microsoft YaHei Light" w:ascii="Microsoft YaHei Light"/>
          <w:color w:val="D2523B"/>
          <w:spacing w:val="-21"/>
          <w:w w:val="100"/>
          <w:position w:val="-2"/>
          <w:sz w:val="108"/>
          <w:szCs w:val="108"/>
        </w:rPr>
        <w:t>h</w:t>
      </w:r>
      <w:r>
        <w:rPr>
          <w:rFonts w:cs="Microsoft YaHei Light" w:hAnsi="Microsoft YaHei Light" w:eastAsia="Microsoft YaHei Light" w:ascii="Microsoft YaHei Light"/>
          <w:color w:val="D2523B"/>
          <w:spacing w:val="0"/>
          <w:w w:val="100"/>
          <w:position w:val="-2"/>
          <w:sz w:val="108"/>
          <w:szCs w:val="108"/>
        </w:rPr>
        <w:t>m</w:t>
      </w:r>
      <w:r>
        <w:rPr>
          <w:rFonts w:cs="Microsoft YaHei Light" w:hAnsi="Microsoft YaHei Light" w:eastAsia="Microsoft YaHei Light" w:ascii="Microsoft YaHei Light"/>
          <w:color w:val="000000"/>
          <w:spacing w:val="0"/>
          <w:w w:val="100"/>
          <w:position w:val="0"/>
          <w:sz w:val="108"/>
          <w:szCs w:val="108"/>
        </w:rPr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icrosoft YaHei Light" w:hAnsi="Microsoft YaHei Light" w:eastAsia="Microsoft YaHei Light" w:ascii="Microsoft YaHei Light"/>
          <w:sz w:val="48"/>
          <w:szCs w:val="48"/>
        </w:rPr>
        <w:jc w:val="right"/>
        <w:spacing w:lineRule="exact" w:line="560"/>
        <w:ind w:right="1455"/>
        <w:sectPr>
          <w:pgMar w:header="0" w:footer="0" w:top="580" w:bottom="280" w:left="0" w:right="0"/>
          <w:pgSz w:w="19200" w:h="10820" w:orient="landscape"/>
        </w:sectPr>
      </w:pPr>
      <w:r>
        <w:rPr>
          <w:rFonts w:cs="Microsoft YaHei Light" w:hAnsi="Microsoft YaHei Light" w:eastAsia="Microsoft YaHei Light" w:ascii="Microsoft YaHei Light"/>
          <w:color w:val="56566D"/>
          <w:spacing w:val="2"/>
          <w:w w:val="100"/>
          <w:position w:val="1"/>
          <w:sz w:val="48"/>
          <w:szCs w:val="48"/>
        </w:rPr>
        <w:t>L</w:t>
      </w:r>
      <w:r>
        <w:rPr>
          <w:rFonts w:cs="Microsoft YaHei Light" w:hAnsi="Microsoft YaHei Light" w:eastAsia="Microsoft YaHei Light" w:ascii="Microsoft YaHei Light"/>
          <w:color w:val="56566D"/>
          <w:spacing w:val="0"/>
          <w:w w:val="100"/>
          <w:position w:val="1"/>
          <w:sz w:val="48"/>
          <w:szCs w:val="48"/>
        </w:rPr>
        <w:t>ei</w:t>
      </w:r>
      <w:r>
        <w:rPr>
          <w:rFonts w:cs="Microsoft YaHei Light" w:hAnsi="Microsoft YaHei Light" w:eastAsia="Microsoft YaHei Light" w:ascii="Microsoft YaHei Light"/>
          <w:color w:val="56566D"/>
          <w:spacing w:val="0"/>
          <w:w w:val="100"/>
          <w:position w:val="1"/>
          <w:sz w:val="48"/>
          <w:szCs w:val="48"/>
        </w:rPr>
        <w:t> </w:t>
      </w:r>
      <w:r>
        <w:rPr>
          <w:rFonts w:cs="Microsoft YaHei Light" w:hAnsi="Microsoft YaHei Light" w:eastAsia="Microsoft YaHei Light" w:ascii="Microsoft YaHei Light"/>
          <w:color w:val="56566D"/>
          <w:spacing w:val="0"/>
          <w:w w:val="100"/>
          <w:position w:val="1"/>
          <w:sz w:val="48"/>
          <w:szCs w:val="48"/>
        </w:rPr>
        <w:t>Z</w:t>
      </w:r>
      <w:r>
        <w:rPr>
          <w:rFonts w:cs="Microsoft YaHei Light" w:hAnsi="Microsoft YaHei Light" w:eastAsia="Microsoft YaHei Light" w:ascii="Microsoft YaHei Light"/>
          <w:color w:val="56566D"/>
          <w:spacing w:val="-1"/>
          <w:w w:val="100"/>
          <w:position w:val="1"/>
          <w:sz w:val="48"/>
          <w:szCs w:val="48"/>
        </w:rPr>
        <w:t>a</w:t>
      </w:r>
      <w:r>
        <w:rPr>
          <w:rFonts w:cs="Microsoft YaHei Light" w:hAnsi="Microsoft YaHei Light" w:eastAsia="Microsoft YaHei Light" w:ascii="Microsoft YaHei Light"/>
          <w:color w:val="56566D"/>
          <w:spacing w:val="-2"/>
          <w:w w:val="100"/>
          <w:position w:val="1"/>
          <w:sz w:val="48"/>
          <w:szCs w:val="48"/>
        </w:rPr>
        <w:t>n</w:t>
      </w:r>
      <w:r>
        <w:rPr>
          <w:rFonts w:cs="Microsoft YaHei Light" w:hAnsi="Microsoft YaHei Light" w:eastAsia="Microsoft YaHei Light" w:ascii="Microsoft YaHei Light"/>
          <w:color w:val="56566D"/>
          <w:spacing w:val="0"/>
          <w:w w:val="100"/>
          <w:position w:val="1"/>
          <w:sz w:val="48"/>
          <w:szCs w:val="48"/>
        </w:rPr>
        <w:t>g</w:t>
      </w:r>
      <w:r>
        <w:rPr>
          <w:rFonts w:cs="Microsoft YaHei Light" w:hAnsi="Microsoft YaHei Light" w:eastAsia="Microsoft YaHei Light" w:ascii="Microsoft YaHei Light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80"/>
          <w:szCs w:val="80"/>
        </w:rPr>
        <w:jc w:val="left"/>
        <w:spacing w:lineRule="exact" w:line="880"/>
        <w:ind w:left="622"/>
      </w:pP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W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h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a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t</w:t>
      </w:r>
      <w:r>
        <w:rPr>
          <w:rFonts w:cs="Cambria" w:hAnsi="Cambria" w:eastAsia="Cambria" w:ascii="Cambria"/>
          <w:color w:val="D2523B"/>
          <w:spacing w:val="-36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i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s</w:t>
      </w:r>
      <w:r>
        <w:rPr>
          <w:rFonts w:cs="Cambria" w:hAnsi="Cambria" w:eastAsia="Cambria" w:ascii="Cambria"/>
          <w:color w:val="D2523B"/>
          <w:spacing w:val="-38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a</w:t>
      </w:r>
      <w:r>
        <w:rPr>
          <w:rFonts w:cs="Cambria" w:hAnsi="Cambria" w:eastAsia="Cambria" w:ascii="Cambria"/>
          <w:color w:val="D2523B"/>
          <w:spacing w:val="-42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19"/>
          <w:w w:val="100"/>
          <w:sz w:val="80"/>
          <w:szCs w:val="80"/>
        </w:rPr>
        <w:t>d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i</w:t>
      </w:r>
      <w:r>
        <w:rPr>
          <w:rFonts w:cs="Cambria" w:hAnsi="Cambria" w:eastAsia="Cambria" w:ascii="Cambria"/>
          <w:color w:val="D2523B"/>
          <w:spacing w:val="-20"/>
          <w:w w:val="100"/>
          <w:sz w:val="80"/>
          <w:szCs w:val="80"/>
        </w:rPr>
        <w:t>g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i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ta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l</w:t>
      </w:r>
      <w:r>
        <w:rPr>
          <w:rFonts w:cs="Cambria" w:hAnsi="Cambria" w:eastAsia="Cambria" w:ascii="Cambria"/>
          <w:color w:val="D2523B"/>
          <w:spacing w:val="-32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18"/>
          <w:w w:val="100"/>
          <w:sz w:val="80"/>
          <w:szCs w:val="80"/>
        </w:rPr>
        <w:t>s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i</w:t>
      </w:r>
      <w:r>
        <w:rPr>
          <w:rFonts w:cs="Cambria" w:hAnsi="Cambria" w:eastAsia="Cambria" w:ascii="Cambria"/>
          <w:color w:val="D2523B"/>
          <w:spacing w:val="-20"/>
          <w:w w:val="100"/>
          <w:sz w:val="80"/>
          <w:szCs w:val="80"/>
        </w:rPr>
        <w:t>g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nat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u</w:t>
      </w:r>
      <w:r>
        <w:rPr>
          <w:rFonts w:cs="Cambria" w:hAnsi="Cambria" w:eastAsia="Cambria" w:ascii="Cambria"/>
          <w:color w:val="D2523B"/>
          <w:spacing w:val="-34"/>
          <w:w w:val="100"/>
          <w:sz w:val="80"/>
          <w:szCs w:val="80"/>
        </w:rPr>
        <w:t>r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e</w:t>
      </w:r>
      <w:r>
        <w:rPr>
          <w:rFonts w:cs="Cambria" w:hAnsi="Cambria" w:eastAsia="Cambria" w:ascii="Cambria"/>
          <w:color w:val="000000"/>
          <w:spacing w:val="0"/>
          <w:w w:val="100"/>
          <w:sz w:val="80"/>
          <w:szCs w:val="80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39"/>
          <w:szCs w:val="39"/>
        </w:rPr>
        <w:jc w:val="left"/>
        <w:ind w:left="612"/>
      </w:pP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8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g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-3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19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g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tu</w:t>
      </w:r>
      <w:r>
        <w:rPr>
          <w:rFonts w:cs="Cambria" w:hAnsi="Cambria" w:eastAsia="Cambria" w:ascii="Cambria"/>
          <w:color w:val="292934"/>
          <w:spacing w:val="-8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40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4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8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th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44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h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q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ue</w:t>
      </w:r>
      <w:r>
        <w:rPr>
          <w:rFonts w:cs="Cambria" w:hAnsi="Cambria" w:eastAsia="Cambria" w:ascii="Cambria"/>
          <w:color w:val="292934"/>
          <w:spacing w:val="37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us</w:t>
      </w:r>
      <w:r>
        <w:rPr>
          <w:rFonts w:cs="Cambria" w:hAnsi="Cambria" w:eastAsia="Cambria" w:ascii="Cambria"/>
          <w:color w:val="292934"/>
          <w:spacing w:val="-3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29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to</w:t>
      </w:r>
      <w:r>
        <w:rPr>
          <w:rFonts w:cs="Cambria" w:hAnsi="Cambria" w:eastAsia="Cambria" w:ascii="Cambria"/>
          <w:color w:val="292934"/>
          <w:spacing w:val="7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9"/>
          <w:w w:val="100"/>
          <w:sz w:val="39"/>
          <w:szCs w:val="39"/>
        </w:rPr>
        <w:t>v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-4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te</w:t>
      </w:r>
      <w:r>
        <w:rPr>
          <w:rFonts w:cs="Cambria" w:hAnsi="Cambria" w:eastAsia="Cambria" w:ascii="Cambria"/>
          <w:color w:val="292934"/>
          <w:spacing w:val="31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the</w:t>
      </w:r>
      <w:r>
        <w:rPr>
          <w:rFonts w:cs="Cambria" w:hAnsi="Cambria" w:eastAsia="Cambria" w:ascii="Cambria"/>
          <w:color w:val="292934"/>
          <w:spacing w:val="15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uth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ty</w:t>
      </w:r>
      <w:r>
        <w:rPr>
          <w:rFonts w:cs="Cambria" w:hAnsi="Cambria" w:eastAsia="Cambria" w:ascii="Cambria"/>
          <w:color w:val="292934"/>
          <w:spacing w:val="50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15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2"/>
          <w:w w:val="102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-2"/>
          <w:w w:val="101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-2"/>
          <w:w w:val="102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2"/>
          <w:w w:val="102"/>
          <w:sz w:val="39"/>
          <w:szCs w:val="39"/>
        </w:rPr>
        <w:t>g</w:t>
      </w:r>
      <w:r>
        <w:rPr>
          <w:rFonts w:cs="Cambria" w:hAnsi="Cambria" w:eastAsia="Cambria" w:ascii="Cambria"/>
          <w:color w:val="292934"/>
          <w:spacing w:val="-1"/>
          <w:w w:val="102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2"/>
          <w:w w:val="102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ty</w:t>
      </w:r>
      <w:r>
        <w:rPr>
          <w:rFonts w:cs="Cambria" w:hAnsi="Cambria" w:eastAsia="Cambria" w:ascii="Cambria"/>
          <w:color w:val="000000"/>
          <w:spacing w:val="0"/>
          <w:w w:val="100"/>
          <w:sz w:val="39"/>
          <w:szCs w:val="39"/>
        </w:rPr>
      </w:r>
    </w:p>
    <w:p>
      <w:pPr>
        <w:rPr>
          <w:rFonts w:cs="Cambria" w:hAnsi="Cambria" w:eastAsia="Cambria" w:ascii="Cambria"/>
          <w:sz w:val="39"/>
          <w:szCs w:val="39"/>
        </w:rPr>
        <w:jc w:val="left"/>
        <w:spacing w:before="25"/>
        <w:ind w:left="612"/>
        <w:sectPr>
          <w:pgMar w:header="0" w:footer="0" w:top="580" w:bottom="280" w:left="0" w:right="0"/>
          <w:pgSz w:w="19200" w:h="10820" w:orient="landscape"/>
        </w:sectPr>
      </w:pP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f</w:t>
      </w:r>
      <w:r>
        <w:rPr>
          <w:rFonts w:cs="Cambria" w:hAnsi="Cambria" w:eastAsia="Cambria" w:ascii="Cambria"/>
          <w:color w:val="292934"/>
          <w:spacing w:val="6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5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ss</w:t>
      </w:r>
      <w:r>
        <w:rPr>
          <w:rFonts w:cs="Cambria" w:hAnsi="Cambria" w:eastAsia="Cambria" w:ascii="Cambria"/>
          <w:color w:val="292934"/>
          <w:spacing w:val="-3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g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,</w:t>
      </w:r>
      <w:r>
        <w:rPr>
          <w:rFonts w:cs="Cambria" w:hAnsi="Cambria" w:eastAsia="Cambria" w:ascii="Cambria"/>
          <w:color w:val="292934"/>
          <w:spacing w:val="36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1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ft</w:t>
      </w:r>
      <w:r>
        <w:rPr>
          <w:rFonts w:cs="Cambria" w:hAnsi="Cambria" w:eastAsia="Cambria" w:ascii="Cambria"/>
          <w:color w:val="292934"/>
          <w:spacing w:val="-9"/>
          <w:w w:val="100"/>
          <w:sz w:val="39"/>
          <w:szCs w:val="39"/>
        </w:rPr>
        <w:t>w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-8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31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11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g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14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1"/>
          <w:w w:val="101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2"/>
          <w:w w:val="102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u</w:t>
      </w:r>
      <w:r>
        <w:rPr>
          <w:rFonts w:cs="Cambria" w:hAnsi="Cambria" w:eastAsia="Cambria" w:ascii="Cambria"/>
          <w:color w:val="292934"/>
          <w:spacing w:val="3"/>
          <w:w w:val="101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-2"/>
          <w:w w:val="102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-2"/>
          <w:w w:val="101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7"/>
          <w:w w:val="101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.</w:t>
      </w:r>
      <w:r>
        <w:rPr>
          <w:rFonts w:cs="Cambria" w:hAnsi="Cambria" w:eastAsia="Cambria" w:ascii="Cambria"/>
          <w:color w:val="000000"/>
          <w:spacing w:val="0"/>
          <w:w w:val="100"/>
          <w:sz w:val="39"/>
          <w:szCs w:val="39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80"/>
          <w:szCs w:val="80"/>
        </w:rPr>
        <w:jc w:val="left"/>
        <w:spacing w:lineRule="exact" w:line="880"/>
        <w:ind w:left="622"/>
      </w:pPr>
      <w:r>
        <w:rPr>
          <w:rFonts w:cs="Cambria" w:hAnsi="Cambria" w:eastAsia="Cambria" w:ascii="Cambria"/>
          <w:color w:val="D2523B"/>
          <w:spacing w:val="-18"/>
          <w:w w:val="100"/>
          <w:sz w:val="80"/>
          <w:szCs w:val="80"/>
        </w:rPr>
        <w:t>C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ommo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n</w:t>
      </w:r>
      <w:r>
        <w:rPr>
          <w:rFonts w:cs="Cambria" w:hAnsi="Cambria" w:eastAsia="Cambria" w:ascii="Cambria"/>
          <w:color w:val="D2523B"/>
          <w:spacing w:val="-41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19"/>
          <w:w w:val="100"/>
          <w:sz w:val="80"/>
          <w:szCs w:val="80"/>
        </w:rPr>
        <w:t>d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i</w:t>
      </w:r>
      <w:r>
        <w:rPr>
          <w:rFonts w:cs="Cambria" w:hAnsi="Cambria" w:eastAsia="Cambria" w:ascii="Cambria"/>
          <w:color w:val="D2523B"/>
          <w:spacing w:val="-20"/>
          <w:w w:val="100"/>
          <w:sz w:val="80"/>
          <w:szCs w:val="80"/>
        </w:rPr>
        <w:t>g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i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ta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l</w:t>
      </w:r>
      <w:r>
        <w:rPr>
          <w:rFonts w:cs="Cambria" w:hAnsi="Cambria" w:eastAsia="Cambria" w:ascii="Cambria"/>
          <w:color w:val="D2523B"/>
          <w:spacing w:val="-32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18"/>
          <w:w w:val="100"/>
          <w:sz w:val="80"/>
          <w:szCs w:val="80"/>
        </w:rPr>
        <w:t>s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i</w:t>
      </w:r>
      <w:r>
        <w:rPr>
          <w:rFonts w:cs="Cambria" w:hAnsi="Cambria" w:eastAsia="Cambria" w:ascii="Cambria"/>
          <w:color w:val="D2523B"/>
          <w:spacing w:val="-20"/>
          <w:w w:val="100"/>
          <w:sz w:val="80"/>
          <w:szCs w:val="80"/>
        </w:rPr>
        <w:t>g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nat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u</w:t>
      </w:r>
      <w:r>
        <w:rPr>
          <w:rFonts w:cs="Cambria" w:hAnsi="Cambria" w:eastAsia="Cambria" w:ascii="Cambria"/>
          <w:color w:val="D2523B"/>
          <w:spacing w:val="-34"/>
          <w:w w:val="100"/>
          <w:sz w:val="80"/>
          <w:szCs w:val="80"/>
        </w:rPr>
        <w:t>r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e</w:t>
      </w:r>
      <w:r>
        <w:rPr>
          <w:rFonts w:cs="Cambria" w:hAnsi="Cambria" w:eastAsia="Cambria" w:ascii="Cambria"/>
          <w:color w:val="D2523B"/>
          <w:spacing w:val="-35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a</w:t>
      </w:r>
      <w:r>
        <w:rPr>
          <w:rFonts w:cs="Cambria" w:hAnsi="Cambria" w:eastAsia="Cambria" w:ascii="Cambria"/>
          <w:color w:val="D2523B"/>
          <w:spacing w:val="-19"/>
          <w:w w:val="100"/>
          <w:sz w:val="80"/>
          <w:szCs w:val="80"/>
        </w:rPr>
        <w:t>l</w:t>
      </w:r>
      <w:r>
        <w:rPr>
          <w:rFonts w:cs="Cambria" w:hAnsi="Cambria" w:eastAsia="Cambria" w:ascii="Cambria"/>
          <w:color w:val="D2523B"/>
          <w:spacing w:val="-20"/>
          <w:w w:val="100"/>
          <w:sz w:val="80"/>
          <w:szCs w:val="80"/>
        </w:rPr>
        <w:t>g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o</w:t>
      </w:r>
      <w:r>
        <w:rPr>
          <w:rFonts w:cs="Cambria" w:hAnsi="Cambria" w:eastAsia="Cambria" w:ascii="Cambria"/>
          <w:color w:val="D2523B"/>
          <w:spacing w:val="-20"/>
          <w:w w:val="100"/>
          <w:sz w:val="80"/>
          <w:szCs w:val="80"/>
        </w:rPr>
        <w:t>r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i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t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h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m</w:t>
      </w:r>
      <w:r>
        <w:rPr>
          <w:rFonts w:cs="Cambria" w:hAnsi="Cambria" w:eastAsia="Cambria" w:ascii="Cambria"/>
          <w:color w:val="000000"/>
          <w:spacing w:val="0"/>
          <w:w w:val="100"/>
          <w:sz w:val="80"/>
          <w:szCs w:val="80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39"/>
          <w:szCs w:val="39"/>
        </w:rPr>
        <w:jc w:val="left"/>
        <w:ind w:left="612"/>
      </w:pPr>
      <w:r>
        <w:rPr>
          <w:rFonts w:cs="Cambria" w:hAnsi="Cambria" w:eastAsia="Cambria" w:ascii="Cambria"/>
          <w:color w:val="92A199"/>
          <w:spacing w:val="3"/>
          <w:w w:val="100"/>
          <w:sz w:val="34"/>
          <w:szCs w:val="34"/>
        </w:rPr>
        <w:t>1</w:t>
      </w:r>
      <w:r>
        <w:rPr>
          <w:rFonts w:cs="Cambria" w:hAnsi="Cambria" w:eastAsia="Cambria" w:ascii="Cambria"/>
          <w:color w:val="92A199"/>
          <w:spacing w:val="0"/>
          <w:w w:val="100"/>
          <w:sz w:val="34"/>
          <w:szCs w:val="34"/>
        </w:rPr>
        <w:t>.</w:t>
      </w:r>
      <w:r>
        <w:rPr>
          <w:rFonts w:cs="Cambria" w:hAnsi="Cambria" w:eastAsia="Cambria" w:ascii="Cambria"/>
          <w:color w:val="92A199"/>
          <w:spacing w:val="0"/>
          <w:w w:val="100"/>
          <w:sz w:val="34"/>
          <w:szCs w:val="34"/>
        </w:rPr>
        <w:t>     </w:t>
      </w:r>
      <w:r>
        <w:rPr>
          <w:rFonts w:cs="Cambria" w:hAnsi="Cambria" w:eastAsia="Cambria" w:ascii="Cambria"/>
          <w:color w:val="92A199"/>
          <w:spacing w:val="13"/>
          <w:w w:val="100"/>
          <w:sz w:val="34"/>
          <w:szCs w:val="34"/>
        </w:rPr>
        <w:t> </w:t>
      </w:r>
      <w:r>
        <w:rPr>
          <w:rFonts w:cs="Cambria" w:hAnsi="Cambria" w:eastAsia="Cambria" w:ascii="Cambria"/>
          <w:color w:val="292934"/>
          <w:spacing w:val="-6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1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-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b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-3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33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g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tu</w:t>
      </w:r>
      <w:r>
        <w:rPr>
          <w:rFonts w:cs="Cambria" w:hAnsi="Cambria" w:eastAsia="Cambria" w:ascii="Cambria"/>
          <w:color w:val="292934"/>
          <w:spacing w:val="-8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40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sc</w:t>
      </w:r>
      <w:r>
        <w:rPr>
          <w:rFonts w:cs="Cambria" w:hAnsi="Cambria" w:eastAsia="Cambria" w:ascii="Cambria"/>
          <w:color w:val="292934"/>
          <w:spacing w:val="1"/>
          <w:w w:val="100"/>
          <w:sz w:val="39"/>
          <w:szCs w:val="39"/>
        </w:rPr>
        <w:t>h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s,</w:t>
      </w:r>
      <w:r>
        <w:rPr>
          <w:rFonts w:cs="Cambria" w:hAnsi="Cambria" w:eastAsia="Cambria" w:ascii="Cambria"/>
          <w:color w:val="292934"/>
          <w:spacing w:val="43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su</w:t>
      </w:r>
      <w:r>
        <w:rPr>
          <w:rFonts w:cs="Cambria" w:hAnsi="Cambria" w:eastAsia="Cambria" w:ascii="Cambria"/>
          <w:color w:val="292934"/>
          <w:spacing w:val="1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h</w:t>
      </w:r>
      <w:r>
        <w:rPr>
          <w:rFonts w:cs="Cambria" w:hAnsi="Cambria" w:eastAsia="Cambria" w:ascii="Cambria"/>
          <w:color w:val="292934"/>
          <w:spacing w:val="15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12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6"/>
          <w:w w:val="101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1"/>
          <w:w w:val="101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6"/>
          <w:w w:val="101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3"/>
          <w:w w:val="101"/>
          <w:sz w:val="39"/>
          <w:szCs w:val="39"/>
        </w:rPr>
        <w:t>-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P</w:t>
      </w:r>
      <w:r>
        <w:rPr>
          <w:rFonts w:cs="Cambria" w:hAnsi="Cambria" w:eastAsia="Cambria" w:ascii="Cambria"/>
          <w:color w:val="292934"/>
          <w:spacing w:val="2"/>
          <w:w w:val="102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1"/>
          <w:w w:val="101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.</w:t>
      </w:r>
      <w:r>
        <w:rPr>
          <w:rFonts w:cs="Cambria" w:hAnsi="Cambria" w:eastAsia="Cambria" w:ascii="Cambria"/>
          <w:color w:val="000000"/>
          <w:spacing w:val="0"/>
          <w:w w:val="100"/>
          <w:sz w:val="39"/>
          <w:szCs w:val="39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rFonts w:cs="Cambria" w:hAnsi="Cambria" w:eastAsia="Cambria" w:ascii="Cambria"/>
          <w:sz w:val="39"/>
          <w:szCs w:val="39"/>
        </w:rPr>
        <w:jc w:val="left"/>
        <w:ind w:left="612"/>
      </w:pPr>
      <w:r>
        <w:rPr>
          <w:rFonts w:cs="Cambria" w:hAnsi="Cambria" w:eastAsia="Cambria" w:ascii="Cambria"/>
          <w:color w:val="92A199"/>
          <w:spacing w:val="3"/>
          <w:w w:val="100"/>
          <w:sz w:val="34"/>
          <w:szCs w:val="34"/>
        </w:rPr>
        <w:t>2</w:t>
      </w:r>
      <w:r>
        <w:rPr>
          <w:rFonts w:cs="Cambria" w:hAnsi="Cambria" w:eastAsia="Cambria" w:ascii="Cambria"/>
          <w:color w:val="92A199"/>
          <w:spacing w:val="0"/>
          <w:w w:val="100"/>
          <w:sz w:val="34"/>
          <w:szCs w:val="34"/>
        </w:rPr>
        <w:t>.</w:t>
      </w:r>
      <w:r>
        <w:rPr>
          <w:rFonts w:cs="Cambria" w:hAnsi="Cambria" w:eastAsia="Cambria" w:ascii="Cambria"/>
          <w:color w:val="92A199"/>
          <w:spacing w:val="0"/>
          <w:w w:val="100"/>
          <w:sz w:val="34"/>
          <w:szCs w:val="34"/>
        </w:rPr>
        <w:t>     </w:t>
      </w:r>
      <w:r>
        <w:rPr>
          <w:rFonts w:cs="Cambria" w:hAnsi="Cambria" w:eastAsia="Cambria" w:ascii="Cambria"/>
          <w:color w:val="92A199"/>
          <w:spacing w:val="13"/>
          <w:w w:val="100"/>
          <w:sz w:val="34"/>
          <w:szCs w:val="34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DSA</w:t>
      </w:r>
      <w:r>
        <w:rPr>
          <w:rFonts w:cs="Cambria" w:hAnsi="Cambria" w:eastAsia="Cambria" w:ascii="Cambria"/>
          <w:color w:val="292934"/>
          <w:spacing w:val="8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19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ts</w:t>
      </w:r>
      <w:r>
        <w:rPr>
          <w:rFonts w:cs="Cambria" w:hAnsi="Cambria" w:eastAsia="Cambria" w:ascii="Cambria"/>
          <w:color w:val="292934"/>
          <w:spacing w:val="5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pt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26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ur</w:t>
      </w:r>
      <w:r>
        <w:rPr>
          <w:rFonts w:cs="Cambria" w:hAnsi="Cambria" w:eastAsia="Cambria" w:ascii="Cambria"/>
          <w:color w:val="292934"/>
          <w:spacing w:val="-9"/>
          <w:w w:val="100"/>
          <w:sz w:val="39"/>
          <w:szCs w:val="39"/>
        </w:rPr>
        <w:t>v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17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9"/>
          <w:w w:val="100"/>
          <w:sz w:val="39"/>
          <w:szCs w:val="39"/>
        </w:rPr>
        <w:t>v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28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1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3"/>
          <w:w w:val="101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DS</w:t>
      </w:r>
      <w:r>
        <w:rPr>
          <w:rFonts w:cs="Cambria" w:hAnsi="Cambria" w:eastAsia="Cambria" w:ascii="Cambria"/>
          <w:color w:val="292934"/>
          <w:spacing w:val="2"/>
          <w:w w:val="101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.</w:t>
      </w:r>
      <w:r>
        <w:rPr>
          <w:rFonts w:cs="Cambria" w:hAnsi="Cambria" w:eastAsia="Cambria" w:ascii="Cambria"/>
          <w:color w:val="000000"/>
          <w:spacing w:val="0"/>
          <w:w w:val="100"/>
          <w:sz w:val="39"/>
          <w:szCs w:val="39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rFonts w:cs="Cambria" w:hAnsi="Cambria" w:eastAsia="Cambria" w:ascii="Cambria"/>
          <w:sz w:val="39"/>
          <w:szCs w:val="39"/>
        </w:rPr>
        <w:jc w:val="left"/>
        <w:ind w:left="612"/>
      </w:pPr>
      <w:r>
        <w:rPr>
          <w:rFonts w:cs="Cambria" w:hAnsi="Cambria" w:eastAsia="Cambria" w:ascii="Cambria"/>
          <w:color w:val="92A199"/>
          <w:spacing w:val="3"/>
          <w:w w:val="100"/>
          <w:sz w:val="34"/>
          <w:szCs w:val="34"/>
        </w:rPr>
        <w:t>3</w:t>
      </w:r>
      <w:r>
        <w:rPr>
          <w:rFonts w:cs="Cambria" w:hAnsi="Cambria" w:eastAsia="Cambria" w:ascii="Cambria"/>
          <w:color w:val="92A199"/>
          <w:spacing w:val="0"/>
          <w:w w:val="100"/>
          <w:sz w:val="34"/>
          <w:szCs w:val="34"/>
        </w:rPr>
        <w:t>.</w:t>
      </w:r>
      <w:r>
        <w:rPr>
          <w:rFonts w:cs="Cambria" w:hAnsi="Cambria" w:eastAsia="Cambria" w:ascii="Cambria"/>
          <w:color w:val="92A199"/>
          <w:spacing w:val="0"/>
          <w:w w:val="100"/>
          <w:sz w:val="34"/>
          <w:szCs w:val="34"/>
        </w:rPr>
        <w:t>     </w:t>
      </w:r>
      <w:r>
        <w:rPr>
          <w:rFonts w:cs="Cambria" w:hAnsi="Cambria" w:eastAsia="Cambria" w:ascii="Cambria"/>
          <w:color w:val="92A199"/>
          <w:spacing w:val="13"/>
          <w:w w:val="100"/>
          <w:sz w:val="34"/>
          <w:szCs w:val="34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-7"/>
          <w:w w:val="100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-10"/>
          <w:w w:val="100"/>
          <w:sz w:val="39"/>
          <w:szCs w:val="39"/>
        </w:rPr>
        <w:t>w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-8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ds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-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ur</w:t>
      </w:r>
      <w:r>
        <w:rPr>
          <w:rFonts w:cs="Cambria" w:hAnsi="Cambria" w:eastAsia="Cambria" w:ascii="Cambria"/>
          <w:color w:val="292934"/>
          <w:spacing w:val="-8"/>
          <w:w w:val="100"/>
          <w:sz w:val="39"/>
          <w:szCs w:val="39"/>
        </w:rPr>
        <w:t>v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55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g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tal</w:t>
      </w:r>
      <w:r>
        <w:rPr>
          <w:rFonts w:cs="Cambria" w:hAnsi="Cambria" w:eastAsia="Cambria" w:ascii="Cambria"/>
          <w:color w:val="292934"/>
          <w:spacing w:val="14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g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1"/>
          <w:w w:val="100"/>
          <w:sz w:val="39"/>
          <w:szCs w:val="39"/>
        </w:rPr>
        <w:t>u</w:t>
      </w:r>
      <w:r>
        <w:rPr>
          <w:rFonts w:cs="Cambria" w:hAnsi="Cambria" w:eastAsia="Cambria" w:ascii="Cambria"/>
          <w:color w:val="292934"/>
          <w:spacing w:val="-8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31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1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1"/>
          <w:w w:val="100"/>
          <w:sz w:val="39"/>
          <w:szCs w:val="39"/>
        </w:rPr>
        <w:t>g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h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24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12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ts</w:t>
      </w:r>
      <w:r>
        <w:rPr>
          <w:rFonts w:cs="Cambria" w:hAnsi="Cambria" w:eastAsia="Cambria" w:ascii="Cambria"/>
          <w:color w:val="292934"/>
          <w:spacing w:val="13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Ed25519</w:t>
      </w:r>
      <w:r>
        <w:rPr>
          <w:rFonts w:cs="Cambria" w:hAnsi="Cambria" w:eastAsia="Cambria" w:ascii="Cambria"/>
          <w:color w:val="292934"/>
          <w:spacing w:val="30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8"/>
          <w:w w:val="102"/>
          <w:sz w:val="39"/>
          <w:szCs w:val="39"/>
        </w:rPr>
        <w:t>v</w:t>
      </w:r>
      <w:r>
        <w:rPr>
          <w:rFonts w:cs="Cambria" w:hAnsi="Cambria" w:eastAsia="Cambria" w:ascii="Cambria"/>
          <w:color w:val="292934"/>
          <w:spacing w:val="-2"/>
          <w:w w:val="101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3"/>
          <w:w w:val="102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-2"/>
          <w:w w:val="101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-1"/>
          <w:w w:val="101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7"/>
          <w:w w:val="101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.</w:t>
      </w:r>
      <w:r>
        <w:rPr>
          <w:rFonts w:cs="Cambria" w:hAnsi="Cambria" w:eastAsia="Cambria" w:ascii="Cambria"/>
          <w:color w:val="000000"/>
          <w:spacing w:val="0"/>
          <w:w w:val="100"/>
          <w:sz w:val="39"/>
          <w:szCs w:val="39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rFonts w:cs="Cambria" w:hAnsi="Cambria" w:eastAsia="Cambria" w:ascii="Cambria"/>
          <w:sz w:val="39"/>
          <w:szCs w:val="39"/>
        </w:rPr>
        <w:jc w:val="left"/>
        <w:ind w:left="612"/>
      </w:pPr>
      <w:r>
        <w:rPr>
          <w:rFonts w:cs="Cambria" w:hAnsi="Cambria" w:eastAsia="Cambria" w:ascii="Cambria"/>
          <w:color w:val="92A199"/>
          <w:spacing w:val="3"/>
          <w:w w:val="100"/>
          <w:sz w:val="34"/>
          <w:szCs w:val="34"/>
        </w:rPr>
        <w:t>4</w:t>
      </w:r>
      <w:r>
        <w:rPr>
          <w:rFonts w:cs="Cambria" w:hAnsi="Cambria" w:eastAsia="Cambria" w:ascii="Cambria"/>
          <w:color w:val="92A199"/>
          <w:spacing w:val="0"/>
          <w:w w:val="100"/>
          <w:sz w:val="34"/>
          <w:szCs w:val="34"/>
        </w:rPr>
        <w:t>.</w:t>
      </w:r>
      <w:r>
        <w:rPr>
          <w:rFonts w:cs="Cambria" w:hAnsi="Cambria" w:eastAsia="Cambria" w:ascii="Cambria"/>
          <w:color w:val="92A199"/>
          <w:spacing w:val="0"/>
          <w:w w:val="100"/>
          <w:sz w:val="34"/>
          <w:szCs w:val="34"/>
        </w:rPr>
        <w:t>     </w:t>
      </w:r>
      <w:r>
        <w:rPr>
          <w:rFonts w:cs="Cambria" w:hAnsi="Cambria" w:eastAsia="Cambria" w:ascii="Cambria"/>
          <w:color w:val="92A199"/>
          <w:spacing w:val="13"/>
          <w:w w:val="100"/>
          <w:sz w:val="34"/>
          <w:szCs w:val="34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G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29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g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1"/>
          <w:w w:val="100"/>
          <w:sz w:val="39"/>
          <w:szCs w:val="39"/>
        </w:rPr>
        <w:t>u</w:t>
      </w:r>
      <w:r>
        <w:rPr>
          <w:rFonts w:cs="Cambria" w:hAnsi="Cambria" w:eastAsia="Cambria" w:ascii="Cambria"/>
          <w:color w:val="292934"/>
          <w:spacing w:val="-8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31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he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29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11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1"/>
          <w:w w:val="100"/>
          <w:sz w:val="39"/>
          <w:szCs w:val="39"/>
        </w:rPr>
        <w:t>h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11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p</w:t>
      </w:r>
      <w:r>
        <w:rPr>
          <w:rFonts w:cs="Cambria" w:hAnsi="Cambria" w:eastAsia="Cambria" w:ascii="Cambria"/>
          <w:color w:val="292934"/>
          <w:spacing w:val="-9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ss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61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to</w:t>
      </w:r>
      <w:r>
        <w:rPr>
          <w:rFonts w:cs="Cambria" w:hAnsi="Cambria" w:eastAsia="Cambria" w:ascii="Cambria"/>
          <w:color w:val="292934"/>
          <w:spacing w:val="5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1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,</w:t>
      </w:r>
      <w:r>
        <w:rPr>
          <w:rFonts w:cs="Cambria" w:hAnsi="Cambria" w:eastAsia="Cambria" w:ascii="Cambria"/>
          <w:color w:val="292934"/>
          <w:spacing w:val="4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19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8"/>
          <w:w w:val="100"/>
          <w:sz w:val="39"/>
          <w:szCs w:val="39"/>
        </w:rPr>
        <w:t>v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ts</w:t>
      </w:r>
      <w:r>
        <w:rPr>
          <w:rFonts w:cs="Cambria" w:hAnsi="Cambria" w:eastAsia="Cambria" w:ascii="Cambria"/>
          <w:color w:val="292934"/>
          <w:spacing w:val="26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1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hnorr</w:t>
      </w:r>
      <w:r>
        <w:rPr>
          <w:rFonts w:cs="Cambria" w:hAnsi="Cambria" w:eastAsia="Cambria" w:ascii="Cambria"/>
          <w:color w:val="292934"/>
          <w:spacing w:val="22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2"/>
          <w:w w:val="102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2"/>
          <w:w w:val="101"/>
          <w:sz w:val="39"/>
          <w:szCs w:val="39"/>
        </w:rPr>
        <w:t>g</w:t>
      </w:r>
      <w:r>
        <w:rPr>
          <w:rFonts w:cs="Cambria" w:hAnsi="Cambria" w:eastAsia="Cambria" w:ascii="Cambria"/>
          <w:color w:val="292934"/>
          <w:spacing w:val="-2"/>
          <w:w w:val="101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-2"/>
          <w:w w:val="101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tu</w:t>
      </w:r>
      <w:r>
        <w:rPr>
          <w:rFonts w:cs="Cambria" w:hAnsi="Cambria" w:eastAsia="Cambria" w:ascii="Cambria"/>
          <w:color w:val="292934"/>
          <w:spacing w:val="-7"/>
          <w:w w:val="101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e</w:t>
      </w:r>
      <w:r>
        <w:rPr>
          <w:rFonts w:cs="Cambria" w:hAnsi="Cambria" w:eastAsia="Cambria" w:ascii="Cambria"/>
          <w:color w:val="000000"/>
          <w:spacing w:val="0"/>
          <w:w w:val="100"/>
          <w:sz w:val="39"/>
          <w:szCs w:val="39"/>
        </w:rPr>
      </w:r>
    </w:p>
    <w:p>
      <w:pPr>
        <w:rPr>
          <w:rFonts w:cs="Cambria" w:hAnsi="Cambria" w:eastAsia="Cambria" w:ascii="Cambria"/>
          <w:sz w:val="39"/>
          <w:szCs w:val="39"/>
        </w:rPr>
        <w:jc w:val="center"/>
        <w:spacing w:before="25"/>
        <w:ind w:left="1286" w:right="10446"/>
        <w:sectPr>
          <w:pgMar w:header="0" w:footer="0" w:top="580" w:bottom="280" w:left="0" w:right="0"/>
          <w:pgSz w:w="19200" w:h="10820" w:orient="landscape"/>
        </w:sectPr>
      </w:pP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23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6"/>
          <w:w w:val="100"/>
          <w:sz w:val="39"/>
          <w:szCs w:val="39"/>
        </w:rPr>
        <w:t>P</w:t>
      </w:r>
      <w:r>
        <w:rPr>
          <w:rFonts w:cs="Cambria" w:hAnsi="Cambria" w:eastAsia="Cambria" w:ascii="Cambria"/>
          <w:color w:val="292934"/>
          <w:spacing w:val="1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h</w:t>
      </w:r>
      <w:r>
        <w:rPr>
          <w:rFonts w:cs="Cambria" w:hAnsi="Cambria" w:eastAsia="Cambria" w:ascii="Cambria"/>
          <w:color w:val="292934"/>
          <w:spacing w:val="-9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-9"/>
          <w:w w:val="100"/>
          <w:sz w:val="39"/>
          <w:szCs w:val="39"/>
        </w:rPr>
        <w:t>v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–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65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g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tu</w:t>
      </w:r>
      <w:r>
        <w:rPr>
          <w:rFonts w:cs="Cambria" w:hAnsi="Cambria" w:eastAsia="Cambria" w:ascii="Cambria"/>
          <w:color w:val="292934"/>
          <w:spacing w:val="-8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40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2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-1"/>
          <w:w w:val="102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2"/>
          <w:w w:val="102"/>
          <w:sz w:val="39"/>
          <w:szCs w:val="39"/>
        </w:rPr>
        <w:t>g</w:t>
      </w:r>
      <w:r>
        <w:rPr>
          <w:rFonts w:cs="Cambria" w:hAnsi="Cambria" w:eastAsia="Cambria" w:ascii="Cambria"/>
          <w:color w:val="292934"/>
          <w:spacing w:val="2"/>
          <w:w w:val="102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-1"/>
          <w:w w:val="102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2"/>
          <w:w w:val="102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th</w:t>
      </w:r>
      <w:r>
        <w:rPr>
          <w:rFonts w:cs="Cambria" w:hAnsi="Cambria" w:eastAsia="Cambria" w:ascii="Cambria"/>
          <w:color w:val="292934"/>
          <w:spacing w:val="4"/>
          <w:w w:val="102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.</w:t>
      </w:r>
      <w:r>
        <w:rPr>
          <w:rFonts w:cs="Cambria" w:hAnsi="Cambria" w:eastAsia="Cambria" w:ascii="Cambria"/>
          <w:color w:val="000000"/>
          <w:spacing w:val="0"/>
          <w:w w:val="100"/>
          <w:sz w:val="39"/>
          <w:szCs w:val="39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80"/>
          <w:szCs w:val="80"/>
        </w:rPr>
        <w:jc w:val="left"/>
        <w:spacing w:lineRule="exact" w:line="880"/>
        <w:ind w:left="622"/>
      </w:pPr>
      <w:r>
        <w:rPr>
          <w:rFonts w:cs="Cambria" w:hAnsi="Cambria" w:eastAsia="Cambria" w:ascii="Cambria"/>
          <w:color w:val="D2523B"/>
          <w:spacing w:val="-19"/>
          <w:w w:val="100"/>
          <w:sz w:val="80"/>
          <w:szCs w:val="80"/>
        </w:rPr>
        <w:t>H</w:t>
      </w:r>
      <w:r>
        <w:rPr>
          <w:rFonts w:cs="Cambria" w:hAnsi="Cambria" w:eastAsia="Cambria" w:ascii="Cambria"/>
          <w:color w:val="D2523B"/>
          <w:spacing w:val="-29"/>
          <w:w w:val="100"/>
          <w:sz w:val="80"/>
          <w:szCs w:val="80"/>
        </w:rPr>
        <w:t>o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w</w:t>
      </w:r>
      <w:r>
        <w:rPr>
          <w:rFonts w:cs="Cambria" w:hAnsi="Cambria" w:eastAsia="Cambria" w:ascii="Cambria"/>
          <w:color w:val="D2523B"/>
          <w:spacing w:val="-38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19"/>
          <w:w w:val="100"/>
          <w:sz w:val="80"/>
          <w:szCs w:val="80"/>
        </w:rPr>
        <w:t>d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oe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s</w:t>
      </w:r>
      <w:r>
        <w:rPr>
          <w:rFonts w:cs="Cambria" w:hAnsi="Cambria" w:eastAsia="Cambria" w:ascii="Cambria"/>
          <w:color w:val="D2523B"/>
          <w:spacing w:val="-38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19"/>
          <w:w w:val="100"/>
          <w:sz w:val="80"/>
          <w:szCs w:val="80"/>
        </w:rPr>
        <w:t>d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i</w:t>
      </w:r>
      <w:r>
        <w:rPr>
          <w:rFonts w:cs="Cambria" w:hAnsi="Cambria" w:eastAsia="Cambria" w:ascii="Cambria"/>
          <w:color w:val="D2523B"/>
          <w:spacing w:val="-20"/>
          <w:w w:val="100"/>
          <w:sz w:val="80"/>
          <w:szCs w:val="80"/>
        </w:rPr>
        <w:t>g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i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ta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l</w:t>
      </w:r>
      <w:r>
        <w:rPr>
          <w:rFonts w:cs="Cambria" w:hAnsi="Cambria" w:eastAsia="Cambria" w:ascii="Cambria"/>
          <w:color w:val="D2523B"/>
          <w:spacing w:val="-38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18"/>
          <w:w w:val="100"/>
          <w:sz w:val="80"/>
          <w:szCs w:val="80"/>
        </w:rPr>
        <w:t>s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i</w:t>
      </w:r>
      <w:r>
        <w:rPr>
          <w:rFonts w:cs="Cambria" w:hAnsi="Cambria" w:eastAsia="Cambria" w:ascii="Cambria"/>
          <w:color w:val="D2523B"/>
          <w:spacing w:val="-20"/>
          <w:w w:val="100"/>
          <w:sz w:val="80"/>
          <w:szCs w:val="80"/>
        </w:rPr>
        <w:t>g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nat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u</w:t>
      </w:r>
      <w:r>
        <w:rPr>
          <w:rFonts w:cs="Cambria" w:hAnsi="Cambria" w:eastAsia="Cambria" w:ascii="Cambria"/>
          <w:color w:val="D2523B"/>
          <w:spacing w:val="-34"/>
          <w:w w:val="100"/>
          <w:sz w:val="80"/>
          <w:szCs w:val="80"/>
        </w:rPr>
        <w:t>r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e</w:t>
      </w:r>
      <w:r>
        <w:rPr>
          <w:rFonts w:cs="Cambria" w:hAnsi="Cambria" w:eastAsia="Cambria" w:ascii="Cambria"/>
          <w:color w:val="D2523B"/>
          <w:spacing w:val="-28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a</w:t>
      </w:r>
      <w:r>
        <w:rPr>
          <w:rFonts w:cs="Cambria" w:hAnsi="Cambria" w:eastAsia="Cambria" w:ascii="Cambria"/>
          <w:color w:val="D2523B"/>
          <w:spacing w:val="-19"/>
          <w:w w:val="100"/>
          <w:sz w:val="80"/>
          <w:szCs w:val="80"/>
        </w:rPr>
        <w:t>l</w:t>
      </w:r>
      <w:r>
        <w:rPr>
          <w:rFonts w:cs="Cambria" w:hAnsi="Cambria" w:eastAsia="Cambria" w:ascii="Cambria"/>
          <w:color w:val="D2523B"/>
          <w:spacing w:val="-20"/>
          <w:w w:val="100"/>
          <w:sz w:val="80"/>
          <w:szCs w:val="80"/>
        </w:rPr>
        <w:t>g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o</w:t>
      </w:r>
      <w:r>
        <w:rPr>
          <w:rFonts w:cs="Cambria" w:hAnsi="Cambria" w:eastAsia="Cambria" w:ascii="Cambria"/>
          <w:color w:val="D2523B"/>
          <w:spacing w:val="-20"/>
          <w:w w:val="100"/>
          <w:sz w:val="80"/>
          <w:szCs w:val="80"/>
        </w:rPr>
        <w:t>r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i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t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h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m</w:t>
      </w:r>
      <w:r>
        <w:rPr>
          <w:rFonts w:cs="Cambria" w:hAnsi="Cambria" w:eastAsia="Cambria" w:ascii="Cambria"/>
          <w:color w:val="D2523B"/>
          <w:spacing w:val="-35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25"/>
          <w:w w:val="100"/>
          <w:sz w:val="80"/>
          <w:szCs w:val="80"/>
        </w:rPr>
        <w:t>w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o</w:t>
      </w:r>
      <w:r>
        <w:rPr>
          <w:rFonts w:cs="Cambria" w:hAnsi="Cambria" w:eastAsia="Cambria" w:ascii="Cambria"/>
          <w:color w:val="D2523B"/>
          <w:spacing w:val="-27"/>
          <w:w w:val="100"/>
          <w:sz w:val="80"/>
          <w:szCs w:val="80"/>
        </w:rPr>
        <w:t>r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k</w:t>
      </w:r>
      <w:r>
        <w:rPr>
          <w:rFonts w:cs="Cambria" w:hAnsi="Cambria" w:eastAsia="Cambria" w:ascii="Cambria"/>
          <w:color w:val="000000"/>
          <w:spacing w:val="0"/>
          <w:w w:val="100"/>
          <w:sz w:val="80"/>
          <w:szCs w:val="80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39"/>
          <w:szCs w:val="39"/>
        </w:rPr>
        <w:jc w:val="left"/>
        <w:spacing w:lineRule="auto" w:line="252"/>
        <w:ind w:left="612" w:right="2810"/>
        <w:sectPr>
          <w:pgMar w:header="0" w:footer="0" w:top="580" w:bottom="280" w:left="0" w:right="0"/>
          <w:pgSz w:w="19200" w:h="10820" w:orient="landscape"/>
        </w:sectPr>
      </w:pP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g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-3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20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g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tu</w:t>
      </w:r>
      <w:r>
        <w:rPr>
          <w:rFonts w:cs="Cambria" w:hAnsi="Cambria" w:eastAsia="Cambria" w:ascii="Cambria"/>
          <w:color w:val="292934"/>
          <w:spacing w:val="-8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46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-9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22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b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-3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33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1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10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p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u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b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22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10"/>
          <w:w w:val="100"/>
          <w:sz w:val="39"/>
          <w:szCs w:val="39"/>
        </w:rPr>
        <w:t>k</w:t>
      </w:r>
      <w:r>
        <w:rPr>
          <w:rFonts w:cs="Cambria" w:hAnsi="Cambria" w:eastAsia="Cambria" w:ascii="Cambria"/>
          <w:color w:val="292934"/>
          <w:spacing w:val="-9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y</w:t>
      </w:r>
      <w:r>
        <w:rPr>
          <w:rFonts w:cs="Cambria" w:hAnsi="Cambria" w:eastAsia="Cambria" w:ascii="Cambria"/>
          <w:color w:val="292934"/>
          <w:spacing w:val="30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y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p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1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,</w:t>
      </w:r>
      <w:r>
        <w:rPr>
          <w:rFonts w:cs="Cambria" w:hAnsi="Cambria" w:eastAsia="Cambria" w:ascii="Cambria"/>
          <w:color w:val="292934"/>
          <w:spacing w:val="51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so</w:t>
      </w:r>
      <w:r>
        <w:rPr>
          <w:rFonts w:cs="Cambria" w:hAnsi="Cambria" w:eastAsia="Cambria" w:ascii="Cambria"/>
          <w:color w:val="292934"/>
          <w:spacing w:val="20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3"/>
          <w:w w:val="100"/>
          <w:sz w:val="39"/>
          <w:szCs w:val="39"/>
        </w:rPr>
        <w:t>k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1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-3"/>
          <w:w w:val="100"/>
          <w:sz w:val="39"/>
          <w:szCs w:val="39"/>
        </w:rPr>
        <w:t>w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30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12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-3"/>
          <w:w w:val="100"/>
          <w:sz w:val="39"/>
          <w:szCs w:val="39"/>
        </w:rPr>
        <w:t>y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tr</w:t>
      </w:r>
      <w:r>
        <w:rPr>
          <w:rFonts w:cs="Cambria" w:hAnsi="Cambria" w:eastAsia="Cambria" w:ascii="Cambria"/>
          <w:color w:val="292934"/>
          <w:spacing w:val="1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41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2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-2"/>
          <w:w w:val="101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2"/>
          <w:w w:val="102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-1"/>
          <w:w w:val="102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-2"/>
          <w:w w:val="102"/>
          <w:sz w:val="39"/>
          <w:szCs w:val="39"/>
        </w:rPr>
        <w:t>y</w:t>
      </w:r>
      <w:r>
        <w:rPr>
          <w:rFonts w:cs="Cambria" w:hAnsi="Cambria" w:eastAsia="Cambria" w:ascii="Cambria"/>
          <w:color w:val="292934"/>
          <w:spacing w:val="-1"/>
          <w:w w:val="102"/>
          <w:sz w:val="39"/>
          <w:szCs w:val="39"/>
        </w:rPr>
        <w:t>p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3"/>
          <w:w w:val="102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1"/>
          <w:w w:val="102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-2"/>
          <w:w w:val="101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.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U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g</w:t>
      </w:r>
      <w:r>
        <w:rPr>
          <w:rFonts w:cs="Cambria" w:hAnsi="Cambria" w:eastAsia="Cambria" w:ascii="Cambria"/>
          <w:color w:val="292934"/>
          <w:spacing w:val="23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5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pu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b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14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10"/>
          <w:w w:val="100"/>
          <w:sz w:val="39"/>
          <w:szCs w:val="39"/>
        </w:rPr>
        <w:t>k</w:t>
      </w:r>
      <w:r>
        <w:rPr>
          <w:rFonts w:cs="Cambria" w:hAnsi="Cambria" w:eastAsia="Cambria" w:ascii="Cambria"/>
          <w:color w:val="292934"/>
          <w:spacing w:val="-9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y</w:t>
      </w:r>
      <w:r>
        <w:rPr>
          <w:rFonts w:cs="Cambria" w:hAnsi="Cambria" w:eastAsia="Cambria" w:ascii="Cambria"/>
          <w:color w:val="292934"/>
          <w:spacing w:val="29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g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thm</w:t>
      </w:r>
      <w:r>
        <w:rPr>
          <w:rFonts w:cs="Cambria" w:hAnsi="Cambria" w:eastAsia="Cambria" w:ascii="Cambria"/>
          <w:color w:val="292934"/>
          <w:spacing w:val="24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su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h</w:t>
      </w:r>
      <w:r>
        <w:rPr>
          <w:rFonts w:cs="Cambria" w:hAnsi="Cambria" w:eastAsia="Cambria" w:ascii="Cambria"/>
          <w:color w:val="292934"/>
          <w:spacing w:val="15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11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6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1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A,</w:t>
      </w:r>
      <w:r>
        <w:rPr>
          <w:rFonts w:cs="Cambria" w:hAnsi="Cambria" w:eastAsia="Cambria" w:ascii="Cambria"/>
          <w:color w:val="292934"/>
          <w:spacing w:val="11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9"/>
          <w:w w:val="100"/>
          <w:sz w:val="39"/>
          <w:szCs w:val="39"/>
        </w:rPr>
        <w:t>y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u</w:t>
      </w:r>
      <w:r>
        <w:rPr>
          <w:rFonts w:cs="Cambria" w:hAnsi="Cambria" w:eastAsia="Cambria" w:ascii="Cambria"/>
          <w:color w:val="292934"/>
          <w:spacing w:val="10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18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g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-8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te</w:t>
      </w:r>
      <w:r>
        <w:rPr>
          <w:rFonts w:cs="Cambria" w:hAnsi="Cambria" w:eastAsia="Cambria" w:ascii="Cambria"/>
          <w:color w:val="292934"/>
          <w:spacing w:val="33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-9"/>
          <w:w w:val="100"/>
          <w:sz w:val="39"/>
          <w:szCs w:val="39"/>
        </w:rPr>
        <w:t>w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16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10"/>
          <w:w w:val="100"/>
          <w:sz w:val="39"/>
          <w:szCs w:val="39"/>
        </w:rPr>
        <w:t>k</w:t>
      </w:r>
      <w:r>
        <w:rPr>
          <w:rFonts w:cs="Cambria" w:hAnsi="Cambria" w:eastAsia="Cambria" w:ascii="Cambria"/>
          <w:color w:val="292934"/>
          <w:spacing w:val="-9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-9"/>
          <w:w w:val="100"/>
          <w:sz w:val="39"/>
          <w:szCs w:val="39"/>
        </w:rPr>
        <w:t>y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33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th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13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-8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18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2"/>
          <w:w w:val="101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-2"/>
          <w:w w:val="101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th</w:t>
      </w:r>
      <w:r>
        <w:rPr>
          <w:rFonts w:cs="Cambria" w:hAnsi="Cambria" w:eastAsia="Cambria" w:ascii="Cambria"/>
          <w:color w:val="292934"/>
          <w:spacing w:val="-1"/>
          <w:w w:val="101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2"/>
          <w:w w:val="101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-2"/>
          <w:w w:val="101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3"/>
          <w:w w:val="102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2"/>
          <w:w w:val="102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-2"/>
          <w:w w:val="101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-1"/>
          <w:w w:val="102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-9"/>
          <w:w w:val="102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y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-10"/>
          <w:w w:val="100"/>
          <w:sz w:val="39"/>
          <w:szCs w:val="39"/>
        </w:rPr>
        <w:t>k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d:</w:t>
      </w:r>
      <w:r>
        <w:rPr>
          <w:rFonts w:cs="Cambria" w:hAnsi="Cambria" w:eastAsia="Cambria" w:ascii="Cambria"/>
          <w:color w:val="292934"/>
          <w:spacing w:val="33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p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-4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-9"/>
          <w:w w:val="100"/>
          <w:sz w:val="39"/>
          <w:szCs w:val="39"/>
        </w:rPr>
        <w:t>v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te</w:t>
      </w:r>
      <w:r>
        <w:rPr>
          <w:rFonts w:cs="Cambria" w:hAnsi="Cambria" w:eastAsia="Cambria" w:ascii="Cambria"/>
          <w:color w:val="292934"/>
          <w:spacing w:val="29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12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5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pu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b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14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10"/>
          <w:w w:val="100"/>
          <w:sz w:val="39"/>
          <w:szCs w:val="39"/>
        </w:rPr>
        <w:t>k</w:t>
      </w:r>
      <w:r>
        <w:rPr>
          <w:rFonts w:cs="Cambria" w:hAnsi="Cambria" w:eastAsia="Cambria" w:ascii="Cambria"/>
          <w:color w:val="292934"/>
          <w:spacing w:val="-9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-37"/>
          <w:w w:val="100"/>
          <w:sz w:val="39"/>
          <w:szCs w:val="39"/>
        </w:rPr>
        <w:t>y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.</w:t>
      </w:r>
      <w:r>
        <w:rPr>
          <w:rFonts w:cs="Cambria" w:hAnsi="Cambria" w:eastAsia="Cambria" w:ascii="Cambria"/>
          <w:color w:val="292934"/>
          <w:spacing w:val="35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37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14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-8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te</w:t>
      </w:r>
      <w:r>
        <w:rPr>
          <w:rFonts w:cs="Cambria" w:hAnsi="Cambria" w:eastAsia="Cambria" w:ascii="Cambria"/>
          <w:color w:val="292934"/>
          <w:spacing w:val="28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5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g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14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g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tu</w:t>
      </w:r>
      <w:r>
        <w:rPr>
          <w:rFonts w:cs="Cambria" w:hAnsi="Cambria" w:eastAsia="Cambria" w:ascii="Cambria"/>
          <w:color w:val="292934"/>
          <w:spacing w:val="-7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,</w:t>
      </w:r>
      <w:r>
        <w:rPr>
          <w:rFonts w:cs="Cambria" w:hAnsi="Cambria" w:eastAsia="Cambria" w:ascii="Cambria"/>
          <w:color w:val="292934"/>
          <w:spacing w:val="31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the</w:t>
      </w:r>
      <w:r>
        <w:rPr>
          <w:rFonts w:cs="Cambria" w:hAnsi="Cambria" w:eastAsia="Cambria" w:ascii="Cambria"/>
          <w:color w:val="292934"/>
          <w:spacing w:val="10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g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tu</w:t>
      </w:r>
      <w:r>
        <w:rPr>
          <w:rFonts w:cs="Cambria" w:hAnsi="Cambria" w:eastAsia="Cambria" w:ascii="Cambria"/>
          <w:color w:val="292934"/>
          <w:spacing w:val="-7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31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1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ft</w:t>
      </w:r>
      <w:r>
        <w:rPr>
          <w:rFonts w:cs="Cambria" w:hAnsi="Cambria" w:eastAsia="Cambria" w:ascii="Cambria"/>
          <w:color w:val="292934"/>
          <w:spacing w:val="-9"/>
          <w:w w:val="100"/>
          <w:sz w:val="39"/>
          <w:szCs w:val="39"/>
        </w:rPr>
        <w:t>w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-8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38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3"/>
          <w:w w:val="102"/>
          <w:sz w:val="39"/>
          <w:szCs w:val="39"/>
        </w:rPr>
        <w:t>(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su</w:t>
      </w:r>
      <w:r>
        <w:rPr>
          <w:rFonts w:cs="Cambria" w:hAnsi="Cambria" w:eastAsia="Cambria" w:ascii="Cambria"/>
          <w:color w:val="292934"/>
          <w:spacing w:val="2"/>
          <w:w w:val="101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h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2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5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10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-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21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p</w:t>
      </w:r>
      <w:r>
        <w:rPr>
          <w:rFonts w:cs="Cambria" w:hAnsi="Cambria" w:eastAsia="Cambria" w:ascii="Cambria"/>
          <w:color w:val="292934"/>
          <w:spacing w:val="-9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1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g</w:t>
      </w:r>
      <w:r>
        <w:rPr>
          <w:rFonts w:cs="Cambria" w:hAnsi="Cambria" w:eastAsia="Cambria" w:ascii="Cambria"/>
          <w:color w:val="292934"/>
          <w:spacing w:val="-9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)</w:t>
      </w:r>
      <w:r>
        <w:rPr>
          <w:rFonts w:cs="Cambria" w:hAnsi="Cambria" w:eastAsia="Cambria" w:ascii="Cambria"/>
          <w:color w:val="292934"/>
          <w:spacing w:val="40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-9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37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8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1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-</w:t>
      </w:r>
      <w:r>
        <w:rPr>
          <w:rFonts w:cs="Cambria" w:hAnsi="Cambria" w:eastAsia="Cambria" w:ascii="Cambria"/>
          <w:color w:val="292934"/>
          <w:spacing w:val="-10"/>
          <w:w w:val="100"/>
          <w:sz w:val="39"/>
          <w:szCs w:val="39"/>
        </w:rPr>
        <w:t>w</w:t>
      </w:r>
      <w:r>
        <w:rPr>
          <w:rFonts w:cs="Cambria" w:hAnsi="Cambria" w:eastAsia="Cambria" w:ascii="Cambria"/>
          <w:color w:val="292934"/>
          <w:spacing w:val="-10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y</w:t>
      </w:r>
      <w:r>
        <w:rPr>
          <w:rFonts w:cs="Cambria" w:hAnsi="Cambria" w:eastAsia="Cambria" w:ascii="Cambria"/>
          <w:color w:val="292934"/>
          <w:spacing w:val="36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h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sh</w:t>
      </w:r>
      <w:r>
        <w:rPr>
          <w:rFonts w:cs="Cambria" w:hAnsi="Cambria" w:eastAsia="Cambria" w:ascii="Cambria"/>
          <w:color w:val="292934"/>
          <w:spacing w:val="22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1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f</w:t>
      </w:r>
      <w:r>
        <w:rPr>
          <w:rFonts w:cs="Cambria" w:hAnsi="Cambria" w:eastAsia="Cambria" w:ascii="Cambria"/>
          <w:color w:val="292934"/>
          <w:spacing w:val="12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the</w:t>
      </w:r>
      <w:r>
        <w:rPr>
          <w:rFonts w:cs="Cambria" w:hAnsi="Cambria" w:eastAsia="Cambria" w:ascii="Cambria"/>
          <w:color w:val="292934"/>
          <w:spacing w:val="15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-8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1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39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-4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ta</w:t>
      </w:r>
      <w:r>
        <w:rPr>
          <w:rFonts w:cs="Cambria" w:hAnsi="Cambria" w:eastAsia="Cambria" w:ascii="Cambria"/>
          <w:color w:val="292934"/>
          <w:spacing w:val="26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to</w:t>
      </w:r>
      <w:r>
        <w:rPr>
          <w:rFonts w:cs="Cambria" w:hAnsi="Cambria" w:eastAsia="Cambria" w:ascii="Cambria"/>
          <w:color w:val="292934"/>
          <w:spacing w:val="7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b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12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g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d.</w:t>
      </w:r>
      <w:r>
        <w:rPr>
          <w:rFonts w:cs="Cambria" w:hAnsi="Cambria" w:eastAsia="Cambria" w:ascii="Cambria"/>
          <w:color w:val="292934"/>
          <w:spacing w:val="30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h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19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the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p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-4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-9"/>
          <w:w w:val="100"/>
          <w:sz w:val="39"/>
          <w:szCs w:val="39"/>
        </w:rPr>
        <w:t>v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te</w:t>
      </w:r>
      <w:r>
        <w:rPr>
          <w:rFonts w:cs="Cambria" w:hAnsi="Cambria" w:eastAsia="Cambria" w:ascii="Cambria"/>
          <w:color w:val="292934"/>
          <w:spacing w:val="22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10"/>
          <w:w w:val="100"/>
          <w:sz w:val="39"/>
          <w:szCs w:val="39"/>
        </w:rPr>
        <w:t>k</w:t>
      </w:r>
      <w:r>
        <w:rPr>
          <w:rFonts w:cs="Cambria" w:hAnsi="Cambria" w:eastAsia="Cambria" w:ascii="Cambria"/>
          <w:color w:val="292934"/>
          <w:spacing w:val="-9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y</w:t>
      </w:r>
      <w:r>
        <w:rPr>
          <w:rFonts w:cs="Cambria" w:hAnsi="Cambria" w:eastAsia="Cambria" w:ascii="Cambria"/>
          <w:color w:val="292934"/>
          <w:spacing w:val="29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4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us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14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to</w:t>
      </w:r>
      <w:r>
        <w:rPr>
          <w:rFonts w:cs="Cambria" w:hAnsi="Cambria" w:eastAsia="Cambria" w:ascii="Cambria"/>
          <w:color w:val="292934"/>
          <w:spacing w:val="4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y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pt</w:t>
      </w:r>
      <w:r>
        <w:rPr>
          <w:rFonts w:cs="Cambria" w:hAnsi="Cambria" w:eastAsia="Cambria" w:ascii="Cambria"/>
          <w:color w:val="292934"/>
          <w:spacing w:val="38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the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h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sh.</w:t>
      </w:r>
      <w:r>
        <w:rPr>
          <w:rFonts w:cs="Cambria" w:hAnsi="Cambria" w:eastAsia="Cambria" w:ascii="Cambria"/>
          <w:color w:val="292934"/>
          <w:spacing w:val="19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he</w:t>
      </w:r>
      <w:r>
        <w:rPr>
          <w:rFonts w:cs="Cambria" w:hAnsi="Cambria" w:eastAsia="Cambria" w:ascii="Cambria"/>
          <w:color w:val="292934"/>
          <w:spacing w:val="22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y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pt</w:t>
      </w:r>
      <w:r>
        <w:rPr>
          <w:rFonts w:cs="Cambria" w:hAnsi="Cambria" w:eastAsia="Cambria" w:ascii="Cambria"/>
          <w:color w:val="292934"/>
          <w:spacing w:val="-3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35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h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sh</w:t>
      </w:r>
      <w:r>
        <w:rPr>
          <w:rFonts w:cs="Cambria" w:hAnsi="Cambria" w:eastAsia="Cambria" w:ascii="Cambria"/>
          <w:color w:val="292934"/>
          <w:spacing w:val="25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12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th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16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-7"/>
          <w:w w:val="100"/>
          <w:sz w:val="39"/>
          <w:szCs w:val="39"/>
        </w:rPr>
        <w:t>f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33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su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h</w:t>
      </w:r>
      <w:r>
        <w:rPr>
          <w:rFonts w:cs="Cambria" w:hAnsi="Cambria" w:eastAsia="Cambria" w:ascii="Cambria"/>
          <w:color w:val="292934"/>
          <w:spacing w:val="15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1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the</w:t>
      </w:r>
      <w:r>
        <w:rPr>
          <w:rFonts w:cs="Cambria" w:hAnsi="Cambria" w:eastAsia="Cambria" w:ascii="Cambria"/>
          <w:color w:val="292934"/>
          <w:spacing w:val="5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h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sh</w:t>
      </w:r>
      <w:r>
        <w:rPr>
          <w:rFonts w:cs="Cambria" w:hAnsi="Cambria" w:eastAsia="Cambria" w:ascii="Cambria"/>
          <w:color w:val="292934"/>
          <w:spacing w:val="18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g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thm</w:t>
      </w:r>
      <w:r>
        <w:rPr>
          <w:rFonts w:cs="Cambria" w:hAnsi="Cambria" w:eastAsia="Cambria" w:ascii="Cambria"/>
          <w:color w:val="292934"/>
          <w:spacing w:val="30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-8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11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g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14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g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tu</w:t>
      </w:r>
      <w:r>
        <w:rPr>
          <w:rFonts w:cs="Cambria" w:hAnsi="Cambria" w:eastAsia="Cambria" w:ascii="Cambria"/>
          <w:color w:val="292934"/>
          <w:spacing w:val="-7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s.</w:t>
      </w:r>
      <w:r>
        <w:rPr>
          <w:rFonts w:cs="Cambria" w:hAnsi="Cambria" w:eastAsia="Cambria" w:ascii="Cambria"/>
          <w:color w:val="292934"/>
          <w:spacing w:val="39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he</w:t>
      </w:r>
      <w:r>
        <w:rPr>
          <w:rFonts w:cs="Cambria" w:hAnsi="Cambria" w:eastAsia="Cambria" w:ascii="Cambria"/>
          <w:color w:val="292934"/>
          <w:spacing w:val="22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8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1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28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7"/>
          <w:w w:val="100"/>
          <w:sz w:val="39"/>
          <w:szCs w:val="39"/>
        </w:rPr>
        <w:t>f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13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y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pt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g</w:t>
      </w:r>
      <w:r>
        <w:rPr>
          <w:rFonts w:cs="Cambria" w:hAnsi="Cambria" w:eastAsia="Cambria" w:ascii="Cambria"/>
          <w:color w:val="292934"/>
          <w:spacing w:val="39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5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h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sh</w:t>
      </w:r>
      <w:r>
        <w:rPr>
          <w:rFonts w:cs="Cambria" w:hAnsi="Cambria" w:eastAsia="Cambria" w:ascii="Cambria"/>
          <w:color w:val="292934"/>
          <w:spacing w:val="18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8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th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22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th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12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1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-9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29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g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36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1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5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do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u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39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4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th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19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the</w:t>
      </w:r>
      <w:r>
        <w:rPr>
          <w:rFonts w:cs="Cambria" w:hAnsi="Cambria" w:eastAsia="Cambria" w:ascii="Cambria"/>
          <w:color w:val="292934"/>
          <w:spacing w:val="15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h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sh</w:t>
      </w:r>
      <w:r>
        <w:rPr>
          <w:rFonts w:cs="Cambria" w:hAnsi="Cambria" w:eastAsia="Cambria" w:ascii="Cambria"/>
          <w:color w:val="292934"/>
          <w:spacing w:val="22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fu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1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23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20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1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-9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-9"/>
          <w:w w:val="100"/>
          <w:sz w:val="39"/>
          <w:szCs w:val="39"/>
        </w:rPr>
        <w:t>v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29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-9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y</w:t>
      </w:r>
      <w:r>
        <w:rPr>
          <w:rFonts w:cs="Cambria" w:hAnsi="Cambria" w:eastAsia="Cambria" w:ascii="Cambria"/>
          <w:color w:val="292934"/>
          <w:spacing w:val="21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p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ut</w:t>
      </w:r>
      <w:r>
        <w:rPr>
          <w:rFonts w:cs="Cambria" w:hAnsi="Cambria" w:eastAsia="Cambria" w:ascii="Cambria"/>
          <w:color w:val="292934"/>
          <w:spacing w:val="23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to</w:t>
      </w:r>
      <w:r>
        <w:rPr>
          <w:rFonts w:cs="Cambria" w:hAnsi="Cambria" w:eastAsia="Cambria" w:ascii="Cambria"/>
          <w:color w:val="292934"/>
          <w:spacing w:val="7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1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f</w:t>
      </w:r>
      <w:r>
        <w:rPr>
          <w:rFonts w:cs="Cambria" w:hAnsi="Cambria" w:eastAsia="Cambria" w:ascii="Cambria"/>
          <w:color w:val="292934"/>
          <w:spacing w:val="3"/>
          <w:w w:val="102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-8"/>
          <w:w w:val="102"/>
          <w:sz w:val="39"/>
          <w:szCs w:val="39"/>
        </w:rPr>
        <w:t>x</w:t>
      </w:r>
      <w:r>
        <w:rPr>
          <w:rFonts w:cs="Cambria" w:hAnsi="Cambria" w:eastAsia="Cambria" w:ascii="Cambria"/>
          <w:color w:val="292934"/>
          <w:spacing w:val="-2"/>
          <w:w w:val="102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13"/>
          <w:w w:val="102"/>
          <w:sz w:val="39"/>
          <w:szCs w:val="39"/>
        </w:rPr>
        <w:t>d</w:t>
      </w:r>
      <w:r>
        <w:rPr>
          <w:rFonts w:cs="Cambria" w:hAnsi="Cambria" w:eastAsia="Cambria" w:ascii="Cambria"/>
          <w:color w:val="292934"/>
          <w:spacing w:val="3"/>
          <w:w w:val="101"/>
          <w:sz w:val="39"/>
          <w:szCs w:val="39"/>
        </w:rPr>
        <w:t>-</w:t>
      </w:r>
      <w:r>
        <w:rPr>
          <w:rFonts w:cs="Cambria" w:hAnsi="Cambria" w:eastAsia="Cambria" w:ascii="Cambria"/>
          <w:color w:val="292934"/>
          <w:spacing w:val="-1"/>
          <w:w w:val="102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-2"/>
          <w:w w:val="102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-2"/>
          <w:w w:val="101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2"/>
          <w:w w:val="102"/>
          <w:sz w:val="39"/>
          <w:szCs w:val="39"/>
        </w:rPr>
        <w:t>g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th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9"/>
          <w:w w:val="100"/>
          <w:sz w:val="39"/>
          <w:szCs w:val="39"/>
        </w:rPr>
        <w:t>v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u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,</w:t>
      </w:r>
      <w:r>
        <w:rPr>
          <w:rFonts w:cs="Cambria" w:hAnsi="Cambria" w:eastAsia="Cambria" w:ascii="Cambria"/>
          <w:color w:val="292934"/>
          <w:spacing w:val="23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10"/>
          <w:w w:val="100"/>
          <w:sz w:val="39"/>
          <w:szCs w:val="39"/>
        </w:rPr>
        <w:t>w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h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h</w:t>
      </w:r>
      <w:r>
        <w:rPr>
          <w:rFonts w:cs="Cambria" w:hAnsi="Cambria" w:eastAsia="Cambria" w:ascii="Cambria"/>
          <w:color w:val="292934"/>
          <w:spacing w:val="22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11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usu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-9"/>
          <w:w w:val="100"/>
          <w:sz w:val="39"/>
          <w:szCs w:val="39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y</w:t>
      </w:r>
      <w:r>
        <w:rPr>
          <w:rFonts w:cs="Cambria" w:hAnsi="Cambria" w:eastAsia="Cambria" w:ascii="Cambria"/>
          <w:color w:val="292934"/>
          <w:spacing w:val="28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u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h</w:t>
      </w:r>
      <w:r>
        <w:rPr>
          <w:rFonts w:cs="Cambria" w:hAnsi="Cambria" w:eastAsia="Cambria" w:ascii="Cambria"/>
          <w:color w:val="292934"/>
          <w:spacing w:val="9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sh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o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-44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.</w:t>
      </w:r>
      <w:r>
        <w:rPr>
          <w:rFonts w:cs="Cambria" w:hAnsi="Cambria" w:eastAsia="Cambria" w:ascii="Cambria"/>
          <w:color w:val="292934"/>
          <w:spacing w:val="32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1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h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18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-10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-9"/>
          <w:w w:val="100"/>
          <w:sz w:val="39"/>
          <w:szCs w:val="39"/>
        </w:rPr>
        <w:t>v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28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9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b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use</w:t>
      </w:r>
      <w:r>
        <w:rPr>
          <w:rFonts w:cs="Cambria" w:hAnsi="Cambria" w:eastAsia="Cambria" w:ascii="Cambria"/>
          <w:color w:val="292934"/>
          <w:spacing w:val="28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the</w:t>
      </w:r>
      <w:r>
        <w:rPr>
          <w:rFonts w:cs="Cambria" w:hAnsi="Cambria" w:eastAsia="Cambria" w:ascii="Cambria"/>
          <w:color w:val="292934"/>
          <w:spacing w:val="10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h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sh</w:t>
      </w:r>
      <w:r>
        <w:rPr>
          <w:rFonts w:cs="Cambria" w:hAnsi="Cambria" w:eastAsia="Cambria" w:ascii="Cambria"/>
          <w:color w:val="292934"/>
          <w:spacing w:val="18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3"/>
          <w:w w:val="100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11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m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u</w:t>
      </w:r>
      <w:r>
        <w:rPr>
          <w:rFonts w:cs="Cambria" w:hAnsi="Cambria" w:eastAsia="Cambria" w:ascii="Cambria"/>
          <w:color w:val="292934"/>
          <w:spacing w:val="2"/>
          <w:w w:val="100"/>
          <w:sz w:val="39"/>
          <w:szCs w:val="39"/>
        </w:rPr>
        <w:t>c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h</w:t>
      </w:r>
      <w:r>
        <w:rPr>
          <w:rFonts w:cs="Cambria" w:hAnsi="Cambria" w:eastAsia="Cambria" w:ascii="Cambria"/>
          <w:color w:val="292934"/>
          <w:spacing w:val="9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-7"/>
          <w:w w:val="100"/>
          <w:sz w:val="39"/>
          <w:szCs w:val="39"/>
        </w:rPr>
        <w:t>f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st</w:t>
      </w:r>
      <w:r>
        <w:rPr>
          <w:rFonts w:cs="Cambria" w:hAnsi="Cambria" w:eastAsia="Cambria" w:ascii="Cambria"/>
          <w:color w:val="292934"/>
          <w:spacing w:val="-2"/>
          <w:w w:val="100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28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th</w:t>
      </w:r>
      <w:r>
        <w:rPr>
          <w:rFonts w:cs="Cambria" w:hAnsi="Cambria" w:eastAsia="Cambria" w:ascii="Cambria"/>
          <w:color w:val="292934"/>
          <w:spacing w:val="-1"/>
          <w:w w:val="101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the</w:t>
      </w:r>
      <w:r>
        <w:rPr>
          <w:rFonts w:cs="Cambria" w:hAnsi="Cambria" w:eastAsia="Cambria" w:ascii="Cambria"/>
          <w:color w:val="292934"/>
          <w:spacing w:val="5"/>
          <w:w w:val="100"/>
          <w:sz w:val="39"/>
          <w:szCs w:val="39"/>
        </w:rPr>
        <w:t> </w:t>
      </w:r>
      <w:r>
        <w:rPr>
          <w:rFonts w:cs="Cambria" w:hAnsi="Cambria" w:eastAsia="Cambria" w:ascii="Cambria"/>
          <w:color w:val="292934"/>
          <w:spacing w:val="0"/>
          <w:w w:val="102"/>
          <w:sz w:val="39"/>
          <w:szCs w:val="39"/>
        </w:rPr>
        <w:t>s</w:t>
      </w:r>
      <w:r>
        <w:rPr>
          <w:rFonts w:cs="Cambria" w:hAnsi="Cambria" w:eastAsia="Cambria" w:ascii="Cambria"/>
          <w:color w:val="292934"/>
          <w:spacing w:val="2"/>
          <w:w w:val="102"/>
          <w:sz w:val="39"/>
          <w:szCs w:val="39"/>
        </w:rPr>
        <w:t>i</w:t>
      </w:r>
      <w:r>
        <w:rPr>
          <w:rFonts w:cs="Cambria" w:hAnsi="Cambria" w:eastAsia="Cambria" w:ascii="Cambria"/>
          <w:color w:val="292934"/>
          <w:spacing w:val="2"/>
          <w:w w:val="101"/>
          <w:sz w:val="39"/>
          <w:szCs w:val="39"/>
        </w:rPr>
        <w:t>g</w:t>
      </w:r>
      <w:r>
        <w:rPr>
          <w:rFonts w:cs="Cambria" w:hAnsi="Cambria" w:eastAsia="Cambria" w:ascii="Cambria"/>
          <w:color w:val="292934"/>
          <w:spacing w:val="-2"/>
          <w:w w:val="101"/>
          <w:sz w:val="39"/>
          <w:szCs w:val="39"/>
        </w:rPr>
        <w:t>n</w:t>
      </w:r>
      <w:r>
        <w:rPr>
          <w:rFonts w:cs="Cambria" w:hAnsi="Cambria" w:eastAsia="Cambria" w:ascii="Cambria"/>
          <w:color w:val="292934"/>
          <w:spacing w:val="-2"/>
          <w:w w:val="101"/>
          <w:sz w:val="39"/>
          <w:szCs w:val="39"/>
        </w:rPr>
        <w:t>a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tu</w:t>
      </w:r>
      <w:r>
        <w:rPr>
          <w:rFonts w:cs="Cambria" w:hAnsi="Cambria" w:eastAsia="Cambria" w:ascii="Cambria"/>
          <w:color w:val="292934"/>
          <w:spacing w:val="-7"/>
          <w:w w:val="101"/>
          <w:sz w:val="39"/>
          <w:szCs w:val="39"/>
        </w:rPr>
        <w:t>r</w:t>
      </w:r>
      <w:r>
        <w:rPr>
          <w:rFonts w:cs="Cambria" w:hAnsi="Cambria" w:eastAsia="Cambria" w:ascii="Cambria"/>
          <w:color w:val="292934"/>
          <w:spacing w:val="-2"/>
          <w:w w:val="102"/>
          <w:sz w:val="39"/>
          <w:szCs w:val="39"/>
        </w:rPr>
        <w:t>e</w:t>
      </w:r>
      <w:r>
        <w:rPr>
          <w:rFonts w:cs="Cambria" w:hAnsi="Cambria" w:eastAsia="Cambria" w:ascii="Cambria"/>
          <w:color w:val="292934"/>
          <w:spacing w:val="0"/>
          <w:w w:val="101"/>
          <w:sz w:val="39"/>
          <w:szCs w:val="39"/>
        </w:rPr>
        <w:t>.</w:t>
      </w:r>
      <w:r>
        <w:rPr>
          <w:rFonts w:cs="Cambria" w:hAnsi="Cambria" w:eastAsia="Cambria" w:ascii="Cambria"/>
          <w:color w:val="000000"/>
          <w:spacing w:val="0"/>
          <w:w w:val="100"/>
          <w:sz w:val="39"/>
          <w:szCs w:val="3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Microsoft YaHei Light" w:hAnsi="Microsoft YaHei Light" w:eastAsia="Microsoft YaHei Light" w:ascii="Microsoft YaHei Light"/>
          <w:sz w:val="108"/>
          <w:szCs w:val="108"/>
        </w:rPr>
        <w:jc w:val="center"/>
        <w:spacing w:lineRule="exact" w:line="1200"/>
        <w:ind w:left="1287" w:right="2343"/>
      </w:pPr>
      <w:r>
        <w:rPr>
          <w:rFonts w:cs="Microsoft YaHei Light" w:hAnsi="Microsoft YaHei Light" w:eastAsia="Microsoft YaHei Light" w:ascii="Microsoft YaHei Light"/>
          <w:color w:val="D2523B"/>
          <w:spacing w:val="-18"/>
          <w:w w:val="100"/>
          <w:position w:val="4"/>
          <w:sz w:val="108"/>
          <w:szCs w:val="108"/>
        </w:rPr>
        <w:t>S</w:t>
      </w:r>
      <w:r>
        <w:rPr>
          <w:rFonts w:cs="Microsoft YaHei Light" w:hAnsi="Microsoft YaHei Light" w:eastAsia="Microsoft YaHei Light" w:ascii="Microsoft YaHei Light"/>
          <w:color w:val="D2523B"/>
          <w:spacing w:val="-23"/>
          <w:w w:val="100"/>
          <w:position w:val="4"/>
          <w:sz w:val="108"/>
          <w:szCs w:val="108"/>
        </w:rPr>
        <w:t>a</w:t>
      </w:r>
      <w:r>
        <w:rPr>
          <w:rFonts w:cs="Microsoft YaHei Light" w:hAnsi="Microsoft YaHei Light" w:eastAsia="Microsoft YaHei Light" w:ascii="Microsoft YaHei Light"/>
          <w:color w:val="D2523B"/>
          <w:spacing w:val="-24"/>
          <w:w w:val="100"/>
          <w:position w:val="4"/>
          <w:sz w:val="108"/>
          <w:szCs w:val="108"/>
        </w:rPr>
        <w:t>v</w:t>
      </w:r>
      <w:r>
        <w:rPr>
          <w:rFonts w:cs="Microsoft YaHei Light" w:hAnsi="Microsoft YaHei Light" w:eastAsia="Microsoft YaHei Light" w:ascii="Microsoft YaHei Light"/>
          <w:color w:val="D2523B"/>
          <w:spacing w:val="0"/>
          <w:w w:val="100"/>
          <w:position w:val="4"/>
          <w:sz w:val="108"/>
          <w:szCs w:val="108"/>
        </w:rPr>
        <w:t>e</w:t>
      </w:r>
      <w:r>
        <w:rPr>
          <w:rFonts w:cs="Microsoft YaHei Light" w:hAnsi="Microsoft YaHei Light" w:eastAsia="Microsoft YaHei Light" w:ascii="Microsoft YaHei Light"/>
          <w:color w:val="D2523B"/>
          <w:spacing w:val="-45"/>
          <w:w w:val="100"/>
          <w:position w:val="4"/>
          <w:sz w:val="108"/>
          <w:szCs w:val="108"/>
        </w:rPr>
        <w:t> </w:t>
      </w:r>
      <w:r>
        <w:rPr>
          <w:rFonts w:cs="Microsoft YaHei Light" w:hAnsi="Microsoft YaHei Light" w:eastAsia="Microsoft YaHei Light" w:ascii="Microsoft YaHei Light"/>
          <w:color w:val="D2523B"/>
          <w:spacing w:val="-23"/>
          <w:w w:val="100"/>
          <w:position w:val="4"/>
          <w:sz w:val="108"/>
          <w:szCs w:val="108"/>
        </w:rPr>
        <w:t>a</w:t>
      </w:r>
      <w:r>
        <w:rPr>
          <w:rFonts w:cs="Microsoft YaHei Light" w:hAnsi="Microsoft YaHei Light" w:eastAsia="Microsoft YaHei Light" w:ascii="Microsoft YaHei Light"/>
          <w:color w:val="D2523B"/>
          <w:spacing w:val="-20"/>
          <w:w w:val="100"/>
          <w:position w:val="4"/>
          <w:sz w:val="108"/>
          <w:szCs w:val="108"/>
        </w:rPr>
        <w:t>n</w:t>
      </w:r>
      <w:r>
        <w:rPr>
          <w:rFonts w:cs="Microsoft YaHei Light" w:hAnsi="Microsoft YaHei Light" w:eastAsia="Microsoft YaHei Light" w:ascii="Microsoft YaHei Light"/>
          <w:color w:val="D2523B"/>
          <w:spacing w:val="0"/>
          <w:w w:val="100"/>
          <w:position w:val="4"/>
          <w:sz w:val="108"/>
          <w:szCs w:val="108"/>
        </w:rPr>
        <w:t>d</w:t>
      </w:r>
      <w:r>
        <w:rPr>
          <w:rFonts w:cs="Microsoft YaHei Light" w:hAnsi="Microsoft YaHei Light" w:eastAsia="Microsoft YaHei Light" w:ascii="Microsoft YaHei Light"/>
          <w:color w:val="D2523B"/>
          <w:spacing w:val="-41"/>
          <w:w w:val="100"/>
          <w:position w:val="4"/>
          <w:sz w:val="108"/>
          <w:szCs w:val="108"/>
        </w:rPr>
        <w:t> </w:t>
      </w:r>
      <w:r>
        <w:rPr>
          <w:rFonts w:cs="Microsoft YaHei Light" w:hAnsi="Microsoft YaHei Light" w:eastAsia="Microsoft YaHei Light" w:ascii="Microsoft YaHei Light"/>
          <w:color w:val="D2523B"/>
          <w:spacing w:val="-43"/>
          <w:w w:val="100"/>
          <w:position w:val="4"/>
          <w:sz w:val="108"/>
          <w:szCs w:val="108"/>
        </w:rPr>
        <w:t>r</w:t>
      </w:r>
      <w:r>
        <w:rPr>
          <w:rFonts w:cs="Microsoft YaHei Light" w:hAnsi="Microsoft YaHei Light" w:eastAsia="Microsoft YaHei Light" w:ascii="Microsoft YaHei Light"/>
          <w:color w:val="D2523B"/>
          <w:spacing w:val="-20"/>
          <w:w w:val="100"/>
          <w:position w:val="4"/>
          <w:sz w:val="108"/>
          <w:szCs w:val="108"/>
        </w:rPr>
        <w:t>e</w:t>
      </w:r>
      <w:r>
        <w:rPr>
          <w:rFonts w:cs="Microsoft YaHei Light" w:hAnsi="Microsoft YaHei Light" w:eastAsia="Microsoft YaHei Light" w:ascii="Microsoft YaHei Light"/>
          <w:color w:val="D2523B"/>
          <w:spacing w:val="-23"/>
          <w:w w:val="100"/>
          <w:position w:val="4"/>
          <w:sz w:val="108"/>
          <w:szCs w:val="108"/>
        </w:rPr>
        <w:t>a</w:t>
      </w:r>
      <w:r>
        <w:rPr>
          <w:rFonts w:cs="Microsoft YaHei Light" w:hAnsi="Microsoft YaHei Light" w:eastAsia="Microsoft YaHei Light" w:ascii="Microsoft YaHei Light"/>
          <w:color w:val="D2523B"/>
          <w:spacing w:val="0"/>
          <w:w w:val="100"/>
          <w:position w:val="4"/>
          <w:sz w:val="108"/>
          <w:szCs w:val="108"/>
        </w:rPr>
        <w:t>d</w:t>
      </w:r>
      <w:r>
        <w:rPr>
          <w:rFonts w:cs="Microsoft YaHei Light" w:hAnsi="Microsoft YaHei Light" w:eastAsia="Microsoft YaHei Light" w:ascii="Microsoft YaHei Light"/>
          <w:color w:val="D2523B"/>
          <w:spacing w:val="-34"/>
          <w:w w:val="100"/>
          <w:position w:val="4"/>
          <w:sz w:val="108"/>
          <w:szCs w:val="108"/>
        </w:rPr>
        <w:t> </w:t>
      </w:r>
      <w:r>
        <w:rPr>
          <w:rFonts w:cs="Microsoft YaHei Light" w:hAnsi="Microsoft YaHei Light" w:eastAsia="Microsoft YaHei Light" w:ascii="Microsoft YaHei Light"/>
          <w:color w:val="D2523B"/>
          <w:spacing w:val="-44"/>
          <w:w w:val="100"/>
          <w:position w:val="4"/>
          <w:sz w:val="108"/>
          <w:szCs w:val="108"/>
        </w:rPr>
        <w:t>J</w:t>
      </w:r>
      <w:r>
        <w:rPr>
          <w:rFonts w:cs="Microsoft YaHei Light" w:hAnsi="Microsoft YaHei Light" w:eastAsia="Microsoft YaHei Light" w:ascii="Microsoft YaHei Light"/>
          <w:color w:val="D2523B"/>
          <w:spacing w:val="-23"/>
          <w:w w:val="100"/>
          <w:position w:val="4"/>
          <w:sz w:val="108"/>
          <w:szCs w:val="108"/>
        </w:rPr>
        <w:t>a</w:t>
      </w:r>
      <w:r>
        <w:rPr>
          <w:rFonts w:cs="Microsoft YaHei Light" w:hAnsi="Microsoft YaHei Light" w:eastAsia="Microsoft YaHei Light" w:ascii="Microsoft YaHei Light"/>
          <w:color w:val="D2523B"/>
          <w:spacing w:val="-20"/>
          <w:w w:val="100"/>
          <w:position w:val="4"/>
          <w:sz w:val="108"/>
          <w:szCs w:val="108"/>
        </w:rPr>
        <w:t>s</w:t>
      </w:r>
      <w:r>
        <w:rPr>
          <w:rFonts w:cs="Microsoft YaHei Light" w:hAnsi="Microsoft YaHei Light" w:eastAsia="Microsoft YaHei Light" w:ascii="Microsoft YaHei Light"/>
          <w:color w:val="D2523B"/>
          <w:spacing w:val="-23"/>
          <w:w w:val="100"/>
          <w:position w:val="4"/>
          <w:sz w:val="108"/>
          <w:szCs w:val="108"/>
        </w:rPr>
        <w:t>o</w:t>
      </w:r>
      <w:r>
        <w:rPr>
          <w:rFonts w:cs="Microsoft YaHei Light" w:hAnsi="Microsoft YaHei Light" w:eastAsia="Microsoft YaHei Light" w:ascii="Microsoft YaHei Light"/>
          <w:color w:val="D2523B"/>
          <w:spacing w:val="0"/>
          <w:w w:val="100"/>
          <w:position w:val="4"/>
          <w:sz w:val="108"/>
          <w:szCs w:val="108"/>
        </w:rPr>
        <w:t>n</w:t>
      </w:r>
      <w:r>
        <w:rPr>
          <w:rFonts w:cs="Microsoft YaHei Light" w:hAnsi="Microsoft YaHei Light" w:eastAsia="Microsoft YaHei Light" w:ascii="Microsoft YaHei Light"/>
          <w:color w:val="D2523B"/>
          <w:spacing w:val="-49"/>
          <w:w w:val="100"/>
          <w:position w:val="4"/>
          <w:sz w:val="108"/>
          <w:szCs w:val="108"/>
        </w:rPr>
        <w:t> </w:t>
      </w:r>
      <w:r>
        <w:rPr>
          <w:rFonts w:cs="Microsoft YaHei Light" w:hAnsi="Microsoft YaHei Light" w:eastAsia="Microsoft YaHei Light" w:ascii="Microsoft YaHei Light"/>
          <w:color w:val="D2523B"/>
          <w:spacing w:val="-24"/>
          <w:w w:val="100"/>
          <w:position w:val="4"/>
          <w:sz w:val="108"/>
          <w:szCs w:val="108"/>
        </w:rPr>
        <w:t>f</w:t>
      </w:r>
      <w:r>
        <w:rPr>
          <w:rFonts w:cs="Microsoft YaHei Light" w:hAnsi="Microsoft YaHei Light" w:eastAsia="Microsoft YaHei Light" w:ascii="Microsoft YaHei Light"/>
          <w:color w:val="D2523B"/>
          <w:spacing w:val="-23"/>
          <w:w w:val="100"/>
          <w:position w:val="4"/>
          <w:sz w:val="108"/>
          <w:szCs w:val="108"/>
        </w:rPr>
        <w:t>or</w:t>
      </w:r>
      <w:r>
        <w:rPr>
          <w:rFonts w:cs="Microsoft YaHei Light" w:hAnsi="Microsoft YaHei Light" w:eastAsia="Microsoft YaHei Light" w:ascii="Microsoft YaHei Light"/>
          <w:color w:val="D2523B"/>
          <w:spacing w:val="-22"/>
          <w:w w:val="100"/>
          <w:position w:val="4"/>
          <w:sz w:val="108"/>
          <w:szCs w:val="108"/>
        </w:rPr>
        <w:t>m</w:t>
      </w:r>
      <w:r>
        <w:rPr>
          <w:rFonts w:cs="Microsoft YaHei Light" w:hAnsi="Microsoft YaHei Light" w:eastAsia="Microsoft YaHei Light" w:ascii="Microsoft YaHei Light"/>
          <w:color w:val="D2523B"/>
          <w:spacing w:val="-23"/>
          <w:w w:val="100"/>
          <w:position w:val="4"/>
          <w:sz w:val="108"/>
          <w:szCs w:val="108"/>
        </w:rPr>
        <w:t>a</w:t>
      </w:r>
      <w:r>
        <w:rPr>
          <w:rFonts w:cs="Microsoft YaHei Light" w:hAnsi="Microsoft YaHei Light" w:eastAsia="Microsoft YaHei Light" w:ascii="Microsoft YaHei Light"/>
          <w:color w:val="D2523B"/>
          <w:spacing w:val="0"/>
          <w:w w:val="100"/>
          <w:position w:val="4"/>
          <w:sz w:val="108"/>
          <w:szCs w:val="108"/>
        </w:rPr>
        <w:t>t</w:t>
      </w:r>
      <w:r>
        <w:rPr>
          <w:rFonts w:cs="Microsoft YaHei Light" w:hAnsi="Microsoft YaHei Light" w:eastAsia="Microsoft YaHei Light" w:ascii="Microsoft YaHei Light"/>
          <w:color w:val="D2523B"/>
          <w:spacing w:val="-30"/>
          <w:w w:val="100"/>
          <w:position w:val="4"/>
          <w:sz w:val="108"/>
          <w:szCs w:val="108"/>
        </w:rPr>
        <w:t> </w:t>
      </w:r>
      <w:r>
        <w:rPr>
          <w:rFonts w:cs="Microsoft YaHei Light" w:hAnsi="Microsoft YaHei Light" w:eastAsia="Microsoft YaHei Light" w:ascii="Microsoft YaHei Light"/>
          <w:color w:val="D2523B"/>
          <w:spacing w:val="-22"/>
          <w:w w:val="100"/>
          <w:position w:val="4"/>
          <w:sz w:val="108"/>
          <w:szCs w:val="108"/>
        </w:rPr>
        <w:t>d</w:t>
      </w:r>
      <w:r>
        <w:rPr>
          <w:rFonts w:cs="Microsoft YaHei Light" w:hAnsi="Microsoft YaHei Light" w:eastAsia="Microsoft YaHei Light" w:ascii="Microsoft YaHei Light"/>
          <w:color w:val="D2523B"/>
          <w:spacing w:val="-23"/>
          <w:w w:val="100"/>
          <w:position w:val="4"/>
          <w:sz w:val="108"/>
          <w:szCs w:val="108"/>
        </w:rPr>
        <w:t>a</w:t>
      </w:r>
      <w:r>
        <w:rPr>
          <w:rFonts w:cs="Microsoft YaHei Light" w:hAnsi="Microsoft YaHei Light" w:eastAsia="Microsoft YaHei Light" w:ascii="Microsoft YaHei Light"/>
          <w:color w:val="D2523B"/>
          <w:spacing w:val="-20"/>
          <w:w w:val="100"/>
          <w:position w:val="4"/>
          <w:sz w:val="108"/>
          <w:szCs w:val="108"/>
        </w:rPr>
        <w:t>t</w:t>
      </w:r>
      <w:r>
        <w:rPr>
          <w:rFonts w:cs="Microsoft YaHei Light" w:hAnsi="Microsoft YaHei Light" w:eastAsia="Microsoft YaHei Light" w:ascii="Microsoft YaHei Light"/>
          <w:color w:val="D2523B"/>
          <w:spacing w:val="0"/>
          <w:w w:val="100"/>
          <w:position w:val="4"/>
          <w:sz w:val="108"/>
          <w:szCs w:val="108"/>
        </w:rPr>
        <w:t>a</w:t>
      </w:r>
      <w:r>
        <w:rPr>
          <w:rFonts w:cs="Microsoft YaHei Light" w:hAnsi="Microsoft YaHei Light" w:eastAsia="Microsoft YaHei Light" w:ascii="Microsoft YaHei Light"/>
          <w:color w:val="000000"/>
          <w:spacing w:val="0"/>
          <w:w w:val="100"/>
          <w:position w:val="0"/>
          <w:sz w:val="108"/>
          <w:szCs w:val="108"/>
        </w:rPr>
      </w:r>
    </w:p>
    <w:p>
      <w:pPr>
        <w:rPr>
          <w:rFonts w:cs="Microsoft YaHei Light" w:hAnsi="Microsoft YaHei Light" w:eastAsia="Microsoft YaHei Light" w:ascii="Microsoft YaHei Light"/>
          <w:sz w:val="108"/>
          <w:szCs w:val="108"/>
        </w:rPr>
        <w:jc w:val="center"/>
        <w:spacing w:lineRule="exact" w:line="1280"/>
        <w:ind w:left="8085" w:right="9133"/>
      </w:pPr>
      <w:r>
        <w:pict>
          <v:group style="position:absolute;margin-left:72pt;margin-top:267.79pt;width:823.75pt;height:0.12pt;mso-position-horizontal-relative:page;mso-position-vertical-relative:page;z-index:-862" coordorigin="1440,5356" coordsize="16475,2">
            <v:shape style="position:absolute;left:1440;top:5356;width:16475;height:2" coordorigin="1440,5356" coordsize="16475,2" path="m1440,5356l17915,5358e" filled="f" stroked="t" strokeweight="1.4187pt" strokecolor="#D2523B">
              <v:path arrowok="t"/>
            </v:shape>
            <w10:wrap type="none"/>
          </v:group>
        </w:pict>
      </w:r>
      <w:r>
        <w:rPr>
          <w:rFonts w:cs="Microsoft YaHei Light" w:hAnsi="Microsoft YaHei Light" w:eastAsia="Microsoft YaHei Light" w:ascii="Microsoft YaHei Light"/>
          <w:color w:val="D2523B"/>
          <w:spacing w:val="-19"/>
          <w:w w:val="100"/>
          <w:position w:val="2"/>
          <w:sz w:val="108"/>
          <w:szCs w:val="108"/>
        </w:rPr>
        <w:t>i</w:t>
      </w:r>
      <w:r>
        <w:rPr>
          <w:rFonts w:cs="Microsoft YaHei Light" w:hAnsi="Microsoft YaHei Light" w:eastAsia="Microsoft YaHei Light" w:ascii="Microsoft YaHei Light"/>
          <w:color w:val="D2523B"/>
          <w:spacing w:val="0"/>
          <w:w w:val="100"/>
          <w:position w:val="2"/>
          <w:sz w:val="108"/>
          <w:szCs w:val="108"/>
        </w:rPr>
        <w:t>n</w:t>
      </w:r>
      <w:r>
        <w:rPr>
          <w:rFonts w:cs="Microsoft YaHei Light" w:hAnsi="Microsoft YaHei Light" w:eastAsia="Microsoft YaHei Light" w:ascii="Microsoft YaHei Light"/>
          <w:color w:val="D2523B"/>
          <w:spacing w:val="-40"/>
          <w:w w:val="100"/>
          <w:position w:val="2"/>
          <w:sz w:val="108"/>
          <w:szCs w:val="108"/>
        </w:rPr>
        <w:t> </w:t>
      </w:r>
      <w:r>
        <w:rPr>
          <w:rFonts w:cs="Microsoft YaHei Light" w:hAnsi="Microsoft YaHei Light" w:eastAsia="Microsoft YaHei Light" w:ascii="Microsoft YaHei Light"/>
          <w:color w:val="D2523B"/>
          <w:spacing w:val="0"/>
          <w:w w:val="99"/>
          <w:position w:val="2"/>
          <w:sz w:val="108"/>
          <w:szCs w:val="108"/>
        </w:rPr>
        <w:t>R</w:t>
      </w:r>
      <w:r>
        <w:rPr>
          <w:rFonts w:cs="Microsoft YaHei Light" w:hAnsi="Microsoft YaHei Light" w:eastAsia="Microsoft YaHei Light" w:ascii="Microsoft YaHei Light"/>
          <w:color w:val="000000"/>
          <w:spacing w:val="0"/>
          <w:w w:val="100"/>
          <w:position w:val="0"/>
          <w:sz w:val="108"/>
          <w:szCs w:val="10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Microsoft YaHei Light" w:hAnsi="Microsoft YaHei Light" w:eastAsia="Microsoft YaHei Light" w:ascii="Microsoft YaHei Light"/>
          <w:sz w:val="48"/>
          <w:szCs w:val="48"/>
        </w:rPr>
        <w:jc w:val="right"/>
        <w:ind w:right="1455"/>
        <w:sectPr>
          <w:pgMar w:header="0" w:footer="0" w:top="580" w:bottom="280" w:left="0" w:right="0"/>
          <w:pgSz w:w="19200" w:h="10820" w:orient="landscape"/>
        </w:sectPr>
      </w:pPr>
      <w:r>
        <w:rPr>
          <w:rFonts w:cs="Microsoft YaHei Light" w:hAnsi="Microsoft YaHei Light" w:eastAsia="Microsoft YaHei Light" w:ascii="Microsoft YaHei Light"/>
          <w:color w:val="56566D"/>
          <w:spacing w:val="2"/>
          <w:w w:val="100"/>
          <w:sz w:val="48"/>
          <w:szCs w:val="48"/>
        </w:rPr>
        <w:t>L</w:t>
      </w:r>
      <w:r>
        <w:rPr>
          <w:rFonts w:cs="Microsoft YaHei Light" w:hAnsi="Microsoft YaHei Light" w:eastAsia="Microsoft YaHei Light" w:ascii="Microsoft YaHei Light"/>
          <w:color w:val="56566D"/>
          <w:spacing w:val="0"/>
          <w:w w:val="100"/>
          <w:sz w:val="48"/>
          <w:szCs w:val="48"/>
        </w:rPr>
        <w:t>ei</w:t>
      </w:r>
      <w:r>
        <w:rPr>
          <w:rFonts w:cs="Microsoft YaHei Light" w:hAnsi="Microsoft YaHei Light" w:eastAsia="Microsoft YaHei Light" w:ascii="Microsoft YaHei Light"/>
          <w:color w:val="56566D"/>
          <w:spacing w:val="0"/>
          <w:w w:val="100"/>
          <w:sz w:val="48"/>
          <w:szCs w:val="48"/>
        </w:rPr>
        <w:t> </w:t>
      </w:r>
      <w:r>
        <w:rPr>
          <w:rFonts w:cs="Microsoft YaHei Light" w:hAnsi="Microsoft YaHei Light" w:eastAsia="Microsoft YaHei Light" w:ascii="Microsoft YaHei Light"/>
          <w:color w:val="56566D"/>
          <w:spacing w:val="0"/>
          <w:w w:val="100"/>
          <w:sz w:val="48"/>
          <w:szCs w:val="48"/>
        </w:rPr>
        <w:t>Z</w:t>
      </w:r>
      <w:r>
        <w:rPr>
          <w:rFonts w:cs="Microsoft YaHei Light" w:hAnsi="Microsoft YaHei Light" w:eastAsia="Microsoft YaHei Light" w:ascii="Microsoft YaHei Light"/>
          <w:color w:val="56566D"/>
          <w:spacing w:val="-1"/>
          <w:w w:val="100"/>
          <w:sz w:val="48"/>
          <w:szCs w:val="48"/>
        </w:rPr>
        <w:t>a</w:t>
      </w:r>
      <w:r>
        <w:rPr>
          <w:rFonts w:cs="Microsoft YaHei Light" w:hAnsi="Microsoft YaHei Light" w:eastAsia="Microsoft YaHei Light" w:ascii="Microsoft YaHei Light"/>
          <w:color w:val="56566D"/>
          <w:spacing w:val="-2"/>
          <w:w w:val="100"/>
          <w:sz w:val="48"/>
          <w:szCs w:val="48"/>
        </w:rPr>
        <w:t>n</w:t>
      </w:r>
      <w:r>
        <w:rPr>
          <w:rFonts w:cs="Microsoft YaHei Light" w:hAnsi="Microsoft YaHei Light" w:eastAsia="Microsoft YaHei Light" w:ascii="Microsoft YaHei Light"/>
          <w:color w:val="56566D"/>
          <w:spacing w:val="0"/>
          <w:w w:val="100"/>
          <w:sz w:val="48"/>
          <w:szCs w:val="48"/>
        </w:rPr>
        <w:t>g</w:t>
      </w:r>
      <w:r>
        <w:rPr>
          <w:rFonts w:cs="Microsoft YaHei Light" w:hAnsi="Microsoft YaHei Light" w:eastAsia="Microsoft YaHei Light" w:ascii="Microsoft YaHei Light"/>
          <w:color w:val="000000"/>
          <w:spacing w:val="0"/>
          <w:w w:val="100"/>
          <w:sz w:val="48"/>
          <w:szCs w:val="48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80"/>
          <w:szCs w:val="80"/>
        </w:rPr>
        <w:jc w:val="left"/>
        <w:spacing w:lineRule="exact" w:line="880"/>
        <w:ind w:left="622"/>
      </w:pP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T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hi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s</w:t>
      </w:r>
      <w:r>
        <w:rPr>
          <w:rFonts w:cs="Cambria" w:hAnsi="Cambria" w:eastAsia="Cambria" w:ascii="Cambria"/>
          <w:color w:val="D2523B"/>
          <w:spacing w:val="-31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i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s</w:t>
      </w:r>
      <w:r>
        <w:rPr>
          <w:rFonts w:cs="Cambria" w:hAnsi="Cambria" w:eastAsia="Cambria" w:ascii="Cambria"/>
          <w:color w:val="D2523B"/>
          <w:spacing w:val="-38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h</w:t>
      </w:r>
      <w:r>
        <w:rPr>
          <w:rFonts w:cs="Cambria" w:hAnsi="Cambria" w:eastAsia="Cambria" w:ascii="Cambria"/>
          <w:color w:val="D2523B"/>
          <w:spacing w:val="-29"/>
          <w:w w:val="100"/>
          <w:sz w:val="80"/>
          <w:szCs w:val="80"/>
        </w:rPr>
        <w:t>o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w</w:t>
      </w:r>
      <w:r>
        <w:rPr>
          <w:rFonts w:cs="Cambria" w:hAnsi="Cambria" w:eastAsia="Cambria" w:ascii="Cambria"/>
          <w:color w:val="D2523B"/>
          <w:spacing w:val="-31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30"/>
          <w:w w:val="100"/>
          <w:sz w:val="80"/>
          <w:szCs w:val="80"/>
        </w:rPr>
        <w:t>t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o</w:t>
      </w:r>
      <w:r>
        <w:rPr>
          <w:rFonts w:cs="Cambria" w:hAnsi="Cambria" w:eastAsia="Cambria" w:ascii="Cambria"/>
          <w:color w:val="D2523B"/>
          <w:spacing w:val="-41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18"/>
          <w:w w:val="100"/>
          <w:sz w:val="80"/>
          <w:szCs w:val="80"/>
        </w:rPr>
        <w:t>s</w:t>
      </w:r>
      <w:r>
        <w:rPr>
          <w:rFonts w:cs="Cambria" w:hAnsi="Cambria" w:eastAsia="Cambria" w:ascii="Cambria"/>
          <w:color w:val="D2523B"/>
          <w:spacing w:val="-37"/>
          <w:w w:val="100"/>
          <w:sz w:val="80"/>
          <w:szCs w:val="80"/>
        </w:rPr>
        <w:t>a</w:t>
      </w:r>
      <w:r>
        <w:rPr>
          <w:rFonts w:cs="Cambria" w:hAnsi="Cambria" w:eastAsia="Cambria" w:ascii="Cambria"/>
          <w:color w:val="D2523B"/>
          <w:spacing w:val="-35"/>
          <w:w w:val="100"/>
          <w:sz w:val="80"/>
          <w:szCs w:val="80"/>
        </w:rPr>
        <w:t>v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e</w:t>
      </w:r>
      <w:r>
        <w:rPr>
          <w:rFonts w:cs="Cambria" w:hAnsi="Cambria" w:eastAsia="Cambria" w:ascii="Cambria"/>
          <w:color w:val="D2523B"/>
          <w:spacing w:val="-49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an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d</w:t>
      </w:r>
      <w:r>
        <w:rPr>
          <w:rFonts w:cs="Cambria" w:hAnsi="Cambria" w:eastAsia="Cambria" w:ascii="Cambria"/>
          <w:color w:val="D2523B"/>
          <w:spacing w:val="-32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34"/>
          <w:w w:val="100"/>
          <w:sz w:val="80"/>
          <w:szCs w:val="80"/>
        </w:rPr>
        <w:t>r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ea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d</w:t>
      </w:r>
      <w:r>
        <w:rPr>
          <w:rFonts w:cs="Cambria" w:hAnsi="Cambria" w:eastAsia="Cambria" w:ascii="Cambria"/>
          <w:color w:val="D2523B"/>
          <w:spacing w:val="-39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19"/>
          <w:w w:val="100"/>
          <w:sz w:val="80"/>
          <w:szCs w:val="80"/>
        </w:rPr>
        <w:t>J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a</w:t>
      </w:r>
      <w:r>
        <w:rPr>
          <w:rFonts w:cs="Cambria" w:hAnsi="Cambria" w:eastAsia="Cambria" w:ascii="Cambria"/>
          <w:color w:val="D2523B"/>
          <w:spacing w:val="-18"/>
          <w:w w:val="100"/>
          <w:sz w:val="80"/>
          <w:szCs w:val="80"/>
        </w:rPr>
        <w:t>s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o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n</w:t>
      </w:r>
      <w:r>
        <w:rPr>
          <w:rFonts w:cs="Cambria" w:hAnsi="Cambria" w:eastAsia="Cambria" w:ascii="Cambria"/>
          <w:color w:val="D2523B"/>
          <w:spacing w:val="-41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30"/>
          <w:w w:val="100"/>
          <w:sz w:val="80"/>
          <w:szCs w:val="80"/>
        </w:rPr>
        <w:t>f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o</w:t>
      </w:r>
      <w:r>
        <w:rPr>
          <w:rFonts w:cs="Cambria" w:hAnsi="Cambria" w:eastAsia="Cambria" w:ascii="Cambria"/>
          <w:color w:val="D2523B"/>
          <w:spacing w:val="-20"/>
          <w:w w:val="100"/>
          <w:sz w:val="80"/>
          <w:szCs w:val="80"/>
        </w:rPr>
        <w:t>r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ma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t</w:t>
      </w:r>
      <w:r>
        <w:rPr>
          <w:rFonts w:cs="Cambria" w:hAnsi="Cambria" w:eastAsia="Cambria" w:ascii="Cambria"/>
          <w:color w:val="D2523B"/>
          <w:spacing w:val="-42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19"/>
          <w:w w:val="100"/>
          <w:sz w:val="80"/>
          <w:szCs w:val="80"/>
        </w:rPr>
        <w:t>d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at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a</w:t>
      </w:r>
      <w:r>
        <w:rPr>
          <w:rFonts w:cs="Cambria" w:hAnsi="Cambria" w:eastAsia="Cambria" w:ascii="Cambria"/>
          <w:color w:val="D2523B"/>
          <w:spacing w:val="-42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i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n</w:t>
      </w:r>
      <w:r>
        <w:rPr>
          <w:rFonts w:cs="Cambria" w:hAnsi="Cambria" w:eastAsia="Cambria" w:ascii="Cambria"/>
          <w:color w:val="D2523B"/>
          <w:spacing w:val="-35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R</w:t>
      </w:r>
      <w:r>
        <w:rPr>
          <w:rFonts w:cs="Cambria" w:hAnsi="Cambria" w:eastAsia="Cambria" w:ascii="Cambria"/>
          <w:color w:val="000000"/>
          <w:spacing w:val="0"/>
          <w:w w:val="100"/>
          <w:sz w:val="80"/>
          <w:szCs w:val="80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40"/>
        <w:sectPr>
          <w:pgMar w:header="0" w:footer="0" w:top="580" w:bottom="280" w:left="0" w:right="0"/>
          <w:pgSz w:w="19200" w:h="10820" w:orient="landscape"/>
        </w:sectPr>
      </w:pPr>
      <w:r>
        <w:pict>
          <v:shape type="#_x0000_t75" style="width:490.52pt;height:279.13pt">
            <v:imagedata o:title="" r:id="rId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5" w:lineRule="exact" w:line="200"/>
      </w:pPr>
      <w:r>
        <w:rPr>
          <w:sz w:val="20"/>
          <w:szCs w:val="20"/>
        </w:rPr>
      </w:r>
    </w:p>
    <w:p>
      <w:pPr>
        <w:rPr>
          <w:rFonts w:cs="Microsoft YaHei Light" w:hAnsi="Microsoft YaHei Light" w:eastAsia="Microsoft YaHei Light" w:ascii="Microsoft YaHei Light"/>
          <w:sz w:val="108"/>
          <w:szCs w:val="108"/>
        </w:rPr>
        <w:jc w:val="center"/>
        <w:spacing w:lineRule="exact" w:line="1120"/>
        <w:ind w:left="6382" w:right="7438"/>
      </w:pPr>
      <w:r>
        <w:rPr>
          <w:rFonts w:cs="Microsoft YaHei Light" w:hAnsi="Microsoft YaHei Light" w:eastAsia="Microsoft YaHei Light" w:ascii="Microsoft YaHei Light"/>
          <w:color w:val="D2523B"/>
          <w:spacing w:val="-21"/>
          <w:w w:val="100"/>
          <w:position w:val="-2"/>
          <w:sz w:val="108"/>
          <w:szCs w:val="108"/>
        </w:rPr>
        <w:t>Que</w:t>
      </w:r>
      <w:r>
        <w:rPr>
          <w:rFonts w:cs="Microsoft YaHei Light" w:hAnsi="Microsoft YaHei Light" w:eastAsia="Microsoft YaHei Light" w:ascii="Microsoft YaHei Light"/>
          <w:color w:val="D2523B"/>
          <w:spacing w:val="-20"/>
          <w:w w:val="100"/>
          <w:position w:val="-2"/>
          <w:sz w:val="108"/>
          <w:szCs w:val="108"/>
        </w:rPr>
        <w:t>s</w:t>
      </w:r>
      <w:r>
        <w:rPr>
          <w:rFonts w:cs="Microsoft YaHei Light" w:hAnsi="Microsoft YaHei Light" w:eastAsia="Microsoft YaHei Light" w:ascii="Microsoft YaHei Light"/>
          <w:color w:val="D2523B"/>
          <w:spacing w:val="-21"/>
          <w:w w:val="100"/>
          <w:position w:val="-2"/>
          <w:sz w:val="108"/>
          <w:szCs w:val="108"/>
        </w:rPr>
        <w:t>t</w:t>
      </w:r>
      <w:r>
        <w:rPr>
          <w:rFonts w:cs="Microsoft YaHei Light" w:hAnsi="Microsoft YaHei Light" w:eastAsia="Microsoft YaHei Light" w:ascii="Microsoft YaHei Light"/>
          <w:color w:val="D2523B"/>
          <w:spacing w:val="-19"/>
          <w:w w:val="100"/>
          <w:position w:val="-2"/>
          <w:sz w:val="108"/>
          <w:szCs w:val="108"/>
        </w:rPr>
        <w:t>i</w:t>
      </w:r>
      <w:r>
        <w:rPr>
          <w:rFonts w:cs="Microsoft YaHei Light" w:hAnsi="Microsoft YaHei Light" w:eastAsia="Microsoft YaHei Light" w:ascii="Microsoft YaHei Light"/>
          <w:color w:val="D2523B"/>
          <w:spacing w:val="-23"/>
          <w:w w:val="100"/>
          <w:position w:val="-2"/>
          <w:sz w:val="108"/>
          <w:szCs w:val="108"/>
        </w:rPr>
        <w:t>o</w:t>
      </w:r>
      <w:r>
        <w:rPr>
          <w:rFonts w:cs="Microsoft YaHei Light" w:hAnsi="Microsoft YaHei Light" w:eastAsia="Microsoft YaHei Light" w:ascii="Microsoft YaHei Light"/>
          <w:color w:val="D2523B"/>
          <w:spacing w:val="0"/>
          <w:w w:val="100"/>
          <w:position w:val="-2"/>
          <w:sz w:val="108"/>
          <w:szCs w:val="108"/>
        </w:rPr>
        <w:t>n</w:t>
      </w:r>
      <w:r>
        <w:rPr>
          <w:rFonts w:cs="Microsoft YaHei Light" w:hAnsi="Microsoft YaHei Light" w:eastAsia="Microsoft YaHei Light" w:ascii="Microsoft YaHei Light"/>
          <w:color w:val="D2523B"/>
          <w:spacing w:val="-54"/>
          <w:w w:val="100"/>
          <w:position w:val="-2"/>
          <w:sz w:val="108"/>
          <w:szCs w:val="108"/>
        </w:rPr>
        <w:t> </w:t>
      </w:r>
      <w:r>
        <w:rPr>
          <w:rFonts w:cs="Microsoft YaHei Light" w:hAnsi="Microsoft YaHei Light" w:eastAsia="Microsoft YaHei Light" w:ascii="Microsoft YaHei Light"/>
          <w:color w:val="D2523B"/>
          <w:spacing w:val="0"/>
          <w:w w:val="99"/>
          <w:position w:val="-2"/>
          <w:sz w:val="108"/>
          <w:szCs w:val="108"/>
        </w:rPr>
        <w:t>4</w:t>
      </w:r>
      <w:r>
        <w:rPr>
          <w:rFonts w:cs="Microsoft YaHei Light" w:hAnsi="Microsoft YaHei Light" w:eastAsia="Microsoft YaHei Light" w:ascii="Microsoft YaHei Light"/>
          <w:color w:val="000000"/>
          <w:spacing w:val="0"/>
          <w:w w:val="100"/>
          <w:position w:val="0"/>
          <w:sz w:val="108"/>
          <w:szCs w:val="108"/>
        </w:rPr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icrosoft YaHei Light" w:hAnsi="Microsoft YaHei Light" w:eastAsia="Microsoft YaHei Light" w:ascii="Microsoft YaHei Light"/>
          <w:sz w:val="48"/>
          <w:szCs w:val="48"/>
        </w:rPr>
        <w:jc w:val="right"/>
        <w:spacing w:lineRule="exact" w:line="560"/>
        <w:ind w:right="1455"/>
        <w:sectPr>
          <w:pgMar w:header="0" w:footer="0" w:top="520" w:bottom="280" w:left="0" w:right="0"/>
          <w:headerReference w:type="default" r:id="rId10"/>
          <w:pgSz w:w="19200" w:h="10820" w:orient="landscape"/>
        </w:sectPr>
      </w:pPr>
      <w:r>
        <w:pict>
          <v:group style="position:absolute;margin-left:72pt;margin-top:-73.2434pt;width:823.75pt;height:0.12pt;mso-position-horizontal-relative:page;mso-position-vertical-relative:paragraph;z-index:-861" coordorigin="1440,-1465" coordsize="16475,2">
            <v:shape style="position:absolute;left:1440;top:-1465;width:16475;height:2" coordorigin="1440,-1465" coordsize="16475,2" path="m1440,-1465l17915,-1462e" filled="f" stroked="t" strokeweight="1.4187pt" strokecolor="#D2523B">
              <v:path arrowok="t"/>
            </v:shape>
            <w10:wrap type="none"/>
          </v:group>
        </w:pict>
      </w:r>
      <w:r>
        <w:rPr>
          <w:rFonts w:cs="Microsoft YaHei Light" w:hAnsi="Microsoft YaHei Light" w:eastAsia="Microsoft YaHei Light" w:ascii="Microsoft YaHei Light"/>
          <w:color w:val="56566D"/>
          <w:spacing w:val="2"/>
          <w:w w:val="100"/>
          <w:position w:val="1"/>
          <w:sz w:val="48"/>
          <w:szCs w:val="48"/>
        </w:rPr>
        <w:t>L</w:t>
      </w:r>
      <w:r>
        <w:rPr>
          <w:rFonts w:cs="Microsoft YaHei Light" w:hAnsi="Microsoft YaHei Light" w:eastAsia="Microsoft YaHei Light" w:ascii="Microsoft YaHei Light"/>
          <w:color w:val="56566D"/>
          <w:spacing w:val="0"/>
          <w:w w:val="100"/>
          <w:position w:val="1"/>
          <w:sz w:val="48"/>
          <w:szCs w:val="48"/>
        </w:rPr>
        <w:t>ei</w:t>
      </w:r>
      <w:r>
        <w:rPr>
          <w:rFonts w:cs="Microsoft YaHei Light" w:hAnsi="Microsoft YaHei Light" w:eastAsia="Microsoft YaHei Light" w:ascii="Microsoft YaHei Light"/>
          <w:color w:val="56566D"/>
          <w:spacing w:val="0"/>
          <w:w w:val="100"/>
          <w:position w:val="1"/>
          <w:sz w:val="48"/>
          <w:szCs w:val="48"/>
        </w:rPr>
        <w:t> </w:t>
      </w:r>
      <w:r>
        <w:rPr>
          <w:rFonts w:cs="Microsoft YaHei Light" w:hAnsi="Microsoft YaHei Light" w:eastAsia="Microsoft YaHei Light" w:ascii="Microsoft YaHei Light"/>
          <w:color w:val="56566D"/>
          <w:spacing w:val="0"/>
          <w:w w:val="100"/>
          <w:position w:val="1"/>
          <w:sz w:val="48"/>
          <w:szCs w:val="48"/>
        </w:rPr>
        <w:t>Z</w:t>
      </w:r>
      <w:r>
        <w:rPr>
          <w:rFonts w:cs="Microsoft YaHei Light" w:hAnsi="Microsoft YaHei Light" w:eastAsia="Microsoft YaHei Light" w:ascii="Microsoft YaHei Light"/>
          <w:color w:val="56566D"/>
          <w:spacing w:val="-1"/>
          <w:w w:val="100"/>
          <w:position w:val="1"/>
          <w:sz w:val="48"/>
          <w:szCs w:val="48"/>
        </w:rPr>
        <w:t>a</w:t>
      </w:r>
      <w:r>
        <w:rPr>
          <w:rFonts w:cs="Microsoft YaHei Light" w:hAnsi="Microsoft YaHei Light" w:eastAsia="Microsoft YaHei Light" w:ascii="Microsoft YaHei Light"/>
          <w:color w:val="56566D"/>
          <w:spacing w:val="-2"/>
          <w:w w:val="100"/>
          <w:position w:val="1"/>
          <w:sz w:val="48"/>
          <w:szCs w:val="48"/>
        </w:rPr>
        <w:t>n</w:t>
      </w:r>
      <w:r>
        <w:rPr>
          <w:rFonts w:cs="Microsoft YaHei Light" w:hAnsi="Microsoft YaHei Light" w:eastAsia="Microsoft YaHei Light" w:ascii="Microsoft YaHei Light"/>
          <w:color w:val="56566D"/>
          <w:spacing w:val="0"/>
          <w:w w:val="100"/>
          <w:position w:val="1"/>
          <w:sz w:val="48"/>
          <w:szCs w:val="48"/>
        </w:rPr>
        <w:t>g</w:t>
      </w:r>
      <w:r>
        <w:rPr>
          <w:rFonts w:cs="Microsoft YaHei Light" w:hAnsi="Microsoft YaHei Light" w:eastAsia="Microsoft YaHei Light" w:ascii="Microsoft YaHei Light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398"/>
        <w:sectPr>
          <w:pgMar w:header="0" w:footer="0" w:top="580" w:bottom="280" w:left="0" w:right="0"/>
          <w:pgSz w:w="19200" w:h="10820" w:orient="landscape"/>
        </w:sectPr>
      </w:pPr>
      <w:r>
        <w:pict>
          <v:shape type="#_x0000_t75" style="width:234.09pt;height:299.7pt">
            <v:imagedata o:title="" r:id="rId1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716"/>
        <w:sectPr>
          <w:pgMar w:header="0" w:footer="0" w:top="580" w:bottom="0" w:left="0" w:right="0"/>
          <w:pgSz w:w="19200" w:h="10820" w:orient="landscape"/>
        </w:sectPr>
      </w:pPr>
      <w:r>
        <w:pict>
          <v:shape type="#_x0000_t75" style="width:489.81pt;height:483.07pt">
            <v:imagedata o:title="" r:id="rId1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34"/>
        <w:sectPr>
          <w:pgMar w:header="0" w:footer="0" w:top="580" w:bottom="280" w:left="0" w:right="0"/>
          <w:pgSz w:w="19200" w:h="10820" w:orient="landscape"/>
        </w:sectPr>
      </w:pPr>
      <w:r>
        <w:pict>
          <v:shape type="#_x0000_t75" style="width:709pt;height:456.83pt">
            <v:imagedata o:title="" r:id="rId1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55"/>
        <w:sectPr>
          <w:pgMar w:header="0" w:footer="0" w:top="580" w:bottom="0" w:left="0" w:right="0"/>
          <w:pgSz w:w="19200" w:h="10820" w:orient="landscape"/>
        </w:sectPr>
      </w:pPr>
      <w:r>
        <w:pict>
          <v:shape type="#_x0000_t75" style="width:408.95pt;height:483.43pt">
            <v:imagedata o:title="" r:id="rId1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0" w:footer="0" w:top="980" w:bottom="280" w:left="2760" w:right="2760"/>
          <w:headerReference w:type="default" r:id="rId15"/>
          <w:pgSz w:w="19200" w:h="10820" w:orient="landscape"/>
        </w:sectPr>
      </w:pPr>
      <w:r>
        <w:pict>
          <v:group style="position:absolute;margin-left:0pt;margin-top:0pt;width:959.76pt;height:540.18pt;mso-position-horizontal-relative:page;mso-position-vertical-relative:page;z-index:-860" coordorigin="0,0" coordsize="19195,10804">
            <v:shape style="position:absolute;left:0;top:0;width:19195;height:575" coordorigin="0,0" coordsize="19195,575" path="m0,575l19195,575,19195,0,0,0,0,575xe" filled="t" fillcolor="#92A199" stroked="f">
              <v:path arrowok="t"/>
              <v:fill/>
            </v:shape>
            <v:shape type="#_x0000_t75" style="position:absolute;left:0;top:589;width:16812;height:10215">
              <v:imagedata o:title="" r:id="rId16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Mar w:header="0" w:footer="0" w:top="520" w:bottom="280" w:left="0" w:right="0"/>
          <w:pgSz w:w="19200" w:h="10820" w:orient="landscape"/>
        </w:sectPr>
      </w:pPr>
      <w:r>
        <w:pict>
          <v:shape type="#_x0000_t75" style="width:959.76pt;height:483.78pt">
            <v:imagedata o:title="" r:id="rId1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5" w:lineRule="exact" w:line="200"/>
      </w:pPr>
      <w:r>
        <w:rPr>
          <w:sz w:val="20"/>
          <w:szCs w:val="20"/>
        </w:rPr>
      </w:r>
    </w:p>
    <w:p>
      <w:pPr>
        <w:rPr>
          <w:rFonts w:cs="Microsoft YaHei Light" w:hAnsi="Microsoft YaHei Light" w:eastAsia="Microsoft YaHei Light" w:ascii="Microsoft YaHei Light"/>
          <w:sz w:val="108"/>
          <w:szCs w:val="108"/>
        </w:rPr>
        <w:jc w:val="left"/>
        <w:spacing w:lineRule="exact" w:line="1120"/>
        <w:ind w:left="6022"/>
      </w:pPr>
      <w:r>
        <w:rPr>
          <w:rFonts w:cs="Microsoft YaHei Light" w:hAnsi="Microsoft YaHei Light" w:eastAsia="Microsoft YaHei Light" w:ascii="Microsoft YaHei Light"/>
          <w:color w:val="D2523B"/>
          <w:spacing w:val="-23"/>
          <w:w w:val="100"/>
          <w:position w:val="-2"/>
          <w:sz w:val="108"/>
          <w:szCs w:val="108"/>
        </w:rPr>
        <w:t>Ho</w:t>
      </w:r>
      <w:r>
        <w:rPr>
          <w:rFonts w:cs="Microsoft YaHei Light" w:hAnsi="Microsoft YaHei Light" w:eastAsia="Microsoft YaHei Light" w:ascii="Microsoft YaHei Light"/>
          <w:color w:val="D2523B"/>
          <w:spacing w:val="-22"/>
          <w:w w:val="100"/>
          <w:position w:val="-2"/>
          <w:sz w:val="108"/>
          <w:szCs w:val="108"/>
        </w:rPr>
        <w:t>m</w:t>
      </w:r>
      <w:r>
        <w:rPr>
          <w:rFonts w:cs="Microsoft YaHei Light" w:hAnsi="Microsoft YaHei Light" w:eastAsia="Microsoft YaHei Light" w:ascii="Microsoft YaHei Light"/>
          <w:color w:val="D2523B"/>
          <w:spacing w:val="-21"/>
          <w:w w:val="100"/>
          <w:position w:val="-2"/>
          <w:sz w:val="108"/>
          <w:szCs w:val="108"/>
        </w:rPr>
        <w:t>e</w:t>
      </w:r>
      <w:r>
        <w:rPr>
          <w:rFonts w:cs="Microsoft YaHei Light" w:hAnsi="Microsoft YaHei Light" w:eastAsia="Microsoft YaHei Light" w:ascii="Microsoft YaHei Light"/>
          <w:color w:val="D2523B"/>
          <w:spacing w:val="-23"/>
          <w:w w:val="100"/>
          <w:position w:val="-2"/>
          <w:sz w:val="108"/>
          <w:szCs w:val="108"/>
        </w:rPr>
        <w:t>wo</w:t>
      </w:r>
      <w:r>
        <w:rPr>
          <w:rFonts w:cs="Microsoft YaHei Light" w:hAnsi="Microsoft YaHei Light" w:eastAsia="Microsoft YaHei Light" w:ascii="Microsoft YaHei Light"/>
          <w:color w:val="D2523B"/>
          <w:spacing w:val="-22"/>
          <w:w w:val="100"/>
          <w:position w:val="-2"/>
          <w:sz w:val="108"/>
          <w:szCs w:val="108"/>
        </w:rPr>
        <w:t>r</w:t>
      </w:r>
      <w:r>
        <w:rPr>
          <w:rFonts w:cs="Microsoft YaHei Light" w:hAnsi="Microsoft YaHei Light" w:eastAsia="Microsoft YaHei Light" w:ascii="Microsoft YaHei Light"/>
          <w:color w:val="D2523B"/>
          <w:spacing w:val="0"/>
          <w:w w:val="100"/>
          <w:position w:val="-2"/>
          <w:sz w:val="108"/>
          <w:szCs w:val="108"/>
        </w:rPr>
        <w:t>k</w:t>
      </w:r>
      <w:r>
        <w:rPr>
          <w:rFonts w:cs="Microsoft YaHei Light" w:hAnsi="Microsoft YaHei Light" w:eastAsia="Microsoft YaHei Light" w:ascii="Microsoft YaHei Light"/>
          <w:color w:val="D2523B"/>
          <w:spacing w:val="-19"/>
          <w:w w:val="100"/>
          <w:position w:val="-2"/>
          <w:sz w:val="108"/>
          <w:szCs w:val="108"/>
        </w:rPr>
        <w:t> </w:t>
      </w:r>
      <w:r>
        <w:rPr>
          <w:rFonts w:cs="Microsoft YaHei Light" w:hAnsi="Microsoft YaHei Light" w:eastAsia="Microsoft YaHei Light" w:ascii="Microsoft YaHei Light"/>
          <w:color w:val="D2523B"/>
          <w:spacing w:val="0"/>
          <w:w w:val="100"/>
          <w:position w:val="-2"/>
          <w:sz w:val="108"/>
          <w:szCs w:val="108"/>
        </w:rPr>
        <w:t>4</w:t>
      </w:r>
      <w:r>
        <w:rPr>
          <w:rFonts w:cs="Microsoft YaHei Light" w:hAnsi="Microsoft YaHei Light" w:eastAsia="Microsoft YaHei Light" w:ascii="Microsoft YaHei Light"/>
          <w:color w:val="000000"/>
          <w:spacing w:val="0"/>
          <w:w w:val="100"/>
          <w:position w:val="0"/>
          <w:sz w:val="108"/>
          <w:szCs w:val="108"/>
        </w:rPr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icrosoft YaHei Light" w:hAnsi="Microsoft YaHei Light" w:eastAsia="Microsoft YaHei Light" w:ascii="Microsoft YaHei Light"/>
          <w:sz w:val="48"/>
          <w:szCs w:val="48"/>
        </w:rPr>
        <w:jc w:val="right"/>
        <w:spacing w:lineRule="exact" w:line="560"/>
        <w:ind w:right="1455"/>
        <w:sectPr>
          <w:pgMar w:header="0" w:footer="0" w:top="520" w:bottom="280" w:left="0" w:right="0"/>
          <w:headerReference w:type="default" r:id="rId18"/>
          <w:pgSz w:w="19200" w:h="10820" w:orient="landscape"/>
        </w:sectPr>
      </w:pPr>
      <w:r>
        <w:pict>
          <v:group style="position:absolute;margin-left:72pt;margin-top:-73.2434pt;width:823.75pt;height:0.12pt;mso-position-horizontal-relative:page;mso-position-vertical-relative:paragraph;z-index:-859" coordorigin="1440,-1465" coordsize="16475,2">
            <v:shape style="position:absolute;left:1440;top:-1465;width:16475;height:2" coordorigin="1440,-1465" coordsize="16475,2" path="m1440,-1465l17915,-1462e" filled="f" stroked="t" strokeweight="1.4187pt" strokecolor="#D2523B">
              <v:path arrowok="t"/>
            </v:shape>
            <w10:wrap type="none"/>
          </v:group>
        </w:pict>
      </w:r>
      <w:r>
        <w:rPr>
          <w:rFonts w:cs="Microsoft YaHei Light" w:hAnsi="Microsoft YaHei Light" w:eastAsia="Microsoft YaHei Light" w:ascii="Microsoft YaHei Light"/>
          <w:color w:val="56566D"/>
          <w:spacing w:val="2"/>
          <w:w w:val="100"/>
          <w:position w:val="1"/>
          <w:sz w:val="48"/>
          <w:szCs w:val="48"/>
        </w:rPr>
        <w:t>L</w:t>
      </w:r>
      <w:r>
        <w:rPr>
          <w:rFonts w:cs="Microsoft YaHei Light" w:hAnsi="Microsoft YaHei Light" w:eastAsia="Microsoft YaHei Light" w:ascii="Microsoft YaHei Light"/>
          <w:color w:val="56566D"/>
          <w:spacing w:val="0"/>
          <w:w w:val="100"/>
          <w:position w:val="1"/>
          <w:sz w:val="48"/>
          <w:szCs w:val="48"/>
        </w:rPr>
        <w:t>ei</w:t>
      </w:r>
      <w:r>
        <w:rPr>
          <w:rFonts w:cs="Microsoft YaHei Light" w:hAnsi="Microsoft YaHei Light" w:eastAsia="Microsoft YaHei Light" w:ascii="Microsoft YaHei Light"/>
          <w:color w:val="56566D"/>
          <w:spacing w:val="0"/>
          <w:w w:val="100"/>
          <w:position w:val="1"/>
          <w:sz w:val="48"/>
          <w:szCs w:val="48"/>
        </w:rPr>
        <w:t> </w:t>
      </w:r>
      <w:r>
        <w:rPr>
          <w:rFonts w:cs="Microsoft YaHei Light" w:hAnsi="Microsoft YaHei Light" w:eastAsia="Microsoft YaHei Light" w:ascii="Microsoft YaHei Light"/>
          <w:color w:val="56566D"/>
          <w:spacing w:val="0"/>
          <w:w w:val="100"/>
          <w:position w:val="1"/>
          <w:sz w:val="48"/>
          <w:szCs w:val="48"/>
        </w:rPr>
        <w:t>Z</w:t>
      </w:r>
      <w:r>
        <w:rPr>
          <w:rFonts w:cs="Microsoft YaHei Light" w:hAnsi="Microsoft YaHei Light" w:eastAsia="Microsoft YaHei Light" w:ascii="Microsoft YaHei Light"/>
          <w:color w:val="56566D"/>
          <w:spacing w:val="-1"/>
          <w:w w:val="100"/>
          <w:position w:val="1"/>
          <w:sz w:val="48"/>
          <w:szCs w:val="48"/>
        </w:rPr>
        <w:t>a</w:t>
      </w:r>
      <w:r>
        <w:rPr>
          <w:rFonts w:cs="Microsoft YaHei Light" w:hAnsi="Microsoft YaHei Light" w:eastAsia="Microsoft YaHei Light" w:ascii="Microsoft YaHei Light"/>
          <w:color w:val="56566D"/>
          <w:spacing w:val="-2"/>
          <w:w w:val="100"/>
          <w:position w:val="1"/>
          <w:sz w:val="48"/>
          <w:szCs w:val="48"/>
        </w:rPr>
        <w:t>n</w:t>
      </w:r>
      <w:r>
        <w:rPr>
          <w:rFonts w:cs="Microsoft YaHei Light" w:hAnsi="Microsoft YaHei Light" w:eastAsia="Microsoft YaHei Light" w:ascii="Microsoft YaHei Light"/>
          <w:color w:val="56566D"/>
          <w:spacing w:val="0"/>
          <w:w w:val="100"/>
          <w:position w:val="1"/>
          <w:sz w:val="48"/>
          <w:szCs w:val="48"/>
        </w:rPr>
        <w:t>g</w:t>
      </w:r>
      <w:r>
        <w:rPr>
          <w:rFonts w:cs="Microsoft YaHei Light" w:hAnsi="Microsoft YaHei Light" w:eastAsia="Microsoft YaHei Light" w:ascii="Microsoft YaHei Light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795"/>
        <w:sectPr>
          <w:pgMar w:header="0" w:footer="0" w:top="520" w:bottom="280" w:left="0" w:right="0"/>
          <w:pgSz w:w="19200" w:h="10820" w:orient="landscape"/>
        </w:sectPr>
      </w:pPr>
      <w:r>
        <w:pict>
          <v:shape type="#_x0000_t75" style="width:480.24pt;height:270.27pt">
            <v:imagedata o:title="" r:id="rId1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795"/>
        <w:sectPr>
          <w:pgMar w:header="0" w:footer="0" w:top="520" w:bottom="280" w:left="0" w:right="0"/>
          <w:pgSz w:w="19200" w:h="10820" w:orient="landscape"/>
        </w:sectPr>
      </w:pPr>
      <w:r>
        <w:pict>
          <v:shape type="#_x0000_t75" style="width:480.24pt;height:270.27pt">
            <v:imagedata o:title="" r:id="rId2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795"/>
        <w:sectPr>
          <w:pgMar w:header="0" w:footer="0" w:top="520" w:bottom="280" w:left="0" w:right="0"/>
          <w:pgSz w:w="19200" w:h="10820" w:orient="landscape"/>
        </w:sectPr>
      </w:pPr>
      <w:r>
        <w:pict>
          <v:shape type="#_x0000_t75" style="width:480.24pt;height:270.27pt">
            <v:imagedata o:title="" r:id="rId2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795"/>
        <w:sectPr>
          <w:pgMar w:header="0" w:footer="0" w:top="520" w:bottom="280" w:left="0" w:right="0"/>
          <w:pgSz w:w="19200" w:h="10820" w:orient="landscape"/>
        </w:sectPr>
      </w:pPr>
      <w:r>
        <w:pict>
          <v:shape type="#_x0000_t75" style="width:480.24pt;height:270.27pt">
            <v:imagedata o:title="" r:id="rId2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795"/>
        <w:sectPr>
          <w:pgMar w:header="0" w:footer="0" w:top="520" w:bottom="280" w:left="0" w:right="0"/>
          <w:pgSz w:w="19200" w:h="10820" w:orient="landscape"/>
        </w:sectPr>
      </w:pPr>
      <w:r>
        <w:pict>
          <v:shape type="#_x0000_t75" style="width:480.24pt;height:269.91pt">
            <v:imagedata o:title="" r:id="rId2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795"/>
        <w:sectPr>
          <w:pgMar w:header="0" w:footer="0" w:top="520" w:bottom="280" w:left="0" w:right="0"/>
          <w:pgSz w:w="19200" w:h="10820" w:orient="landscape"/>
        </w:sectPr>
      </w:pPr>
      <w:r>
        <w:pict>
          <v:shape type="#_x0000_t75" style="width:480.24pt;height:269.91pt">
            <v:imagedata o:title="" r:id="rId2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795"/>
        <w:sectPr>
          <w:pgMar w:header="0" w:footer="0" w:top="520" w:bottom="280" w:left="0" w:right="0"/>
          <w:pgSz w:w="19200" w:h="10820" w:orient="landscape"/>
        </w:sectPr>
      </w:pPr>
      <w:r>
        <w:pict>
          <v:shape type="#_x0000_t75" style="width:480.24pt;height:269.91pt">
            <v:imagedata o:title="" r:id="rId2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795"/>
        <w:sectPr>
          <w:pgMar w:header="0" w:footer="0" w:top="520" w:bottom="280" w:left="0" w:right="0"/>
          <w:pgSz w:w="19200" w:h="10820" w:orient="landscape"/>
        </w:sectPr>
      </w:pPr>
      <w:r>
        <w:pict>
          <v:shape type="#_x0000_t75" style="width:480.24pt;height:269.91pt">
            <v:imagedata o:title="" r:id="rId2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795"/>
        <w:sectPr>
          <w:pgMar w:header="0" w:footer="0" w:top="520" w:bottom="280" w:left="0" w:right="0"/>
          <w:pgSz w:w="19200" w:h="10820" w:orient="landscape"/>
        </w:sectPr>
      </w:pPr>
      <w:r>
        <w:pict>
          <v:shape type="#_x0000_t75" style="width:480.24pt;height:269.91pt">
            <v:imagedata o:title="" r:id="rId2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795"/>
        <w:sectPr>
          <w:pgMar w:header="0" w:footer="0" w:top="520" w:bottom="280" w:left="0" w:right="0"/>
          <w:pgSz w:w="19200" w:h="10820" w:orient="landscape"/>
        </w:sectPr>
      </w:pPr>
      <w:r>
        <w:pict>
          <v:shape type="#_x0000_t75" style="width:480.24pt;height:269.91pt">
            <v:imagedata o:title="" r:id="rId2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795"/>
        <w:sectPr>
          <w:pgMar w:header="0" w:footer="0" w:top="520" w:bottom="280" w:left="0" w:right="0"/>
          <w:pgSz w:w="19200" w:h="10820" w:orient="landscape"/>
        </w:sectPr>
      </w:pPr>
      <w:r>
        <w:pict>
          <v:shape type="#_x0000_t75" style="width:480.24pt;height:269.91pt">
            <v:imagedata o:title="" r:id="rId2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795"/>
        <w:sectPr>
          <w:pgMar w:header="0" w:footer="0" w:top="520" w:bottom="280" w:left="0" w:right="0"/>
          <w:pgSz w:w="19200" w:h="10820" w:orient="landscape"/>
        </w:sectPr>
      </w:pPr>
      <w:r>
        <w:pict>
          <v:shape type="#_x0000_t75" style="width:480.24pt;height:269.91pt">
            <v:imagedata o:title="" r:id="rId3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795"/>
        <w:sectPr>
          <w:pgMar w:header="0" w:footer="0" w:top="520" w:bottom="280" w:left="0" w:right="0"/>
          <w:pgSz w:w="19200" w:h="10820" w:orient="landscape"/>
        </w:sectPr>
      </w:pPr>
      <w:r>
        <w:pict>
          <v:shape type="#_x0000_t75" style="width:480.24pt;height:269.91pt">
            <v:imagedata o:title="" r:id="rId3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5" w:lineRule="exact" w:line="200"/>
      </w:pPr>
      <w:r>
        <w:rPr>
          <w:sz w:val="20"/>
          <w:szCs w:val="20"/>
        </w:rPr>
      </w:r>
    </w:p>
    <w:p>
      <w:pPr>
        <w:rPr>
          <w:rFonts w:cs="Microsoft YaHei Light" w:hAnsi="Microsoft YaHei Light" w:eastAsia="Microsoft YaHei Light" w:ascii="Microsoft YaHei Light"/>
          <w:sz w:val="108"/>
          <w:szCs w:val="108"/>
        </w:rPr>
        <w:jc w:val="left"/>
        <w:spacing w:lineRule="exact" w:line="1120"/>
        <w:ind w:left="6029"/>
      </w:pPr>
      <w:r>
        <w:rPr>
          <w:rFonts w:cs="Microsoft YaHei Light" w:hAnsi="Microsoft YaHei Light" w:eastAsia="Microsoft YaHei Light" w:ascii="Microsoft YaHei Light"/>
          <w:color w:val="D2523B"/>
          <w:spacing w:val="-23"/>
          <w:w w:val="100"/>
          <w:position w:val="-2"/>
          <w:sz w:val="108"/>
          <w:szCs w:val="108"/>
        </w:rPr>
        <w:t>Ho</w:t>
      </w:r>
      <w:r>
        <w:rPr>
          <w:rFonts w:cs="Microsoft YaHei Light" w:hAnsi="Microsoft YaHei Light" w:eastAsia="Microsoft YaHei Light" w:ascii="Microsoft YaHei Light"/>
          <w:color w:val="D2523B"/>
          <w:spacing w:val="-22"/>
          <w:w w:val="100"/>
          <w:position w:val="-2"/>
          <w:sz w:val="108"/>
          <w:szCs w:val="108"/>
        </w:rPr>
        <w:t>m</w:t>
      </w:r>
      <w:r>
        <w:rPr>
          <w:rFonts w:cs="Microsoft YaHei Light" w:hAnsi="Microsoft YaHei Light" w:eastAsia="Microsoft YaHei Light" w:ascii="Microsoft YaHei Light"/>
          <w:color w:val="D2523B"/>
          <w:spacing w:val="-21"/>
          <w:w w:val="100"/>
          <w:position w:val="-2"/>
          <w:sz w:val="108"/>
          <w:szCs w:val="108"/>
        </w:rPr>
        <w:t>e</w:t>
      </w:r>
      <w:r>
        <w:rPr>
          <w:rFonts w:cs="Microsoft YaHei Light" w:hAnsi="Microsoft YaHei Light" w:eastAsia="Microsoft YaHei Light" w:ascii="Microsoft YaHei Light"/>
          <w:color w:val="D2523B"/>
          <w:spacing w:val="-23"/>
          <w:w w:val="100"/>
          <w:position w:val="-2"/>
          <w:sz w:val="108"/>
          <w:szCs w:val="108"/>
        </w:rPr>
        <w:t>wo</w:t>
      </w:r>
      <w:r>
        <w:rPr>
          <w:rFonts w:cs="Microsoft YaHei Light" w:hAnsi="Microsoft YaHei Light" w:eastAsia="Microsoft YaHei Light" w:ascii="Microsoft YaHei Light"/>
          <w:color w:val="D2523B"/>
          <w:spacing w:val="-22"/>
          <w:w w:val="100"/>
          <w:position w:val="-2"/>
          <w:sz w:val="108"/>
          <w:szCs w:val="108"/>
        </w:rPr>
        <w:t>r</w:t>
      </w:r>
      <w:r>
        <w:rPr>
          <w:rFonts w:cs="Microsoft YaHei Light" w:hAnsi="Microsoft YaHei Light" w:eastAsia="Microsoft YaHei Light" w:ascii="Microsoft YaHei Light"/>
          <w:color w:val="D2523B"/>
          <w:spacing w:val="0"/>
          <w:w w:val="100"/>
          <w:position w:val="-2"/>
          <w:sz w:val="108"/>
          <w:szCs w:val="108"/>
        </w:rPr>
        <w:t>k</w:t>
      </w:r>
      <w:r>
        <w:rPr>
          <w:rFonts w:cs="Microsoft YaHei Light" w:hAnsi="Microsoft YaHei Light" w:eastAsia="Microsoft YaHei Light" w:ascii="Microsoft YaHei Light"/>
          <w:color w:val="D2523B"/>
          <w:spacing w:val="-19"/>
          <w:w w:val="100"/>
          <w:position w:val="-2"/>
          <w:sz w:val="108"/>
          <w:szCs w:val="108"/>
        </w:rPr>
        <w:t> </w:t>
      </w:r>
      <w:r>
        <w:rPr>
          <w:rFonts w:cs="Microsoft YaHei Light" w:hAnsi="Microsoft YaHei Light" w:eastAsia="Microsoft YaHei Light" w:ascii="Microsoft YaHei Light"/>
          <w:color w:val="D2523B"/>
          <w:spacing w:val="0"/>
          <w:w w:val="100"/>
          <w:position w:val="-2"/>
          <w:sz w:val="108"/>
          <w:szCs w:val="108"/>
        </w:rPr>
        <w:t>5</w:t>
      </w:r>
      <w:r>
        <w:rPr>
          <w:rFonts w:cs="Microsoft YaHei Light" w:hAnsi="Microsoft YaHei Light" w:eastAsia="Microsoft YaHei Light" w:ascii="Microsoft YaHei Light"/>
          <w:color w:val="000000"/>
          <w:spacing w:val="0"/>
          <w:w w:val="100"/>
          <w:position w:val="0"/>
          <w:sz w:val="108"/>
          <w:szCs w:val="108"/>
        </w:rPr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icrosoft YaHei Light" w:hAnsi="Microsoft YaHei Light" w:eastAsia="Microsoft YaHei Light" w:ascii="Microsoft YaHei Light"/>
          <w:sz w:val="48"/>
          <w:szCs w:val="48"/>
        </w:rPr>
        <w:jc w:val="right"/>
        <w:spacing w:lineRule="exact" w:line="560"/>
        <w:ind w:right="1455"/>
        <w:sectPr>
          <w:pgMar w:header="0" w:footer="0" w:top="520" w:bottom="280" w:left="0" w:right="0"/>
          <w:pgSz w:w="19200" w:h="10820" w:orient="landscape"/>
        </w:sectPr>
      </w:pPr>
      <w:r>
        <w:pict>
          <v:group style="position:absolute;margin-left:72pt;margin-top:-73.2434pt;width:823.75pt;height:0.12pt;mso-position-horizontal-relative:page;mso-position-vertical-relative:paragraph;z-index:-858" coordorigin="1440,-1465" coordsize="16475,2">
            <v:shape style="position:absolute;left:1440;top:-1465;width:16475;height:2" coordorigin="1440,-1465" coordsize="16475,2" path="m1440,-1465l17915,-1462e" filled="f" stroked="t" strokeweight="1.4187pt" strokecolor="#D2523B">
              <v:path arrowok="t"/>
            </v:shape>
            <w10:wrap type="none"/>
          </v:group>
        </w:pict>
      </w:r>
      <w:r>
        <w:rPr>
          <w:rFonts w:cs="Microsoft YaHei Light" w:hAnsi="Microsoft YaHei Light" w:eastAsia="Microsoft YaHei Light" w:ascii="Microsoft YaHei Light"/>
          <w:color w:val="56566D"/>
          <w:spacing w:val="2"/>
          <w:w w:val="100"/>
          <w:position w:val="1"/>
          <w:sz w:val="48"/>
          <w:szCs w:val="48"/>
        </w:rPr>
        <w:t>L</w:t>
      </w:r>
      <w:r>
        <w:rPr>
          <w:rFonts w:cs="Microsoft YaHei Light" w:hAnsi="Microsoft YaHei Light" w:eastAsia="Microsoft YaHei Light" w:ascii="Microsoft YaHei Light"/>
          <w:color w:val="56566D"/>
          <w:spacing w:val="0"/>
          <w:w w:val="100"/>
          <w:position w:val="1"/>
          <w:sz w:val="48"/>
          <w:szCs w:val="48"/>
        </w:rPr>
        <w:t>ei</w:t>
      </w:r>
      <w:r>
        <w:rPr>
          <w:rFonts w:cs="Microsoft YaHei Light" w:hAnsi="Microsoft YaHei Light" w:eastAsia="Microsoft YaHei Light" w:ascii="Microsoft YaHei Light"/>
          <w:color w:val="56566D"/>
          <w:spacing w:val="0"/>
          <w:w w:val="100"/>
          <w:position w:val="1"/>
          <w:sz w:val="48"/>
          <w:szCs w:val="48"/>
        </w:rPr>
        <w:t> </w:t>
      </w:r>
      <w:r>
        <w:rPr>
          <w:rFonts w:cs="Microsoft YaHei Light" w:hAnsi="Microsoft YaHei Light" w:eastAsia="Microsoft YaHei Light" w:ascii="Microsoft YaHei Light"/>
          <w:color w:val="56566D"/>
          <w:spacing w:val="0"/>
          <w:w w:val="100"/>
          <w:position w:val="1"/>
          <w:sz w:val="48"/>
          <w:szCs w:val="48"/>
        </w:rPr>
        <w:t>Z</w:t>
      </w:r>
      <w:r>
        <w:rPr>
          <w:rFonts w:cs="Microsoft YaHei Light" w:hAnsi="Microsoft YaHei Light" w:eastAsia="Microsoft YaHei Light" w:ascii="Microsoft YaHei Light"/>
          <w:color w:val="56566D"/>
          <w:spacing w:val="-1"/>
          <w:w w:val="100"/>
          <w:position w:val="1"/>
          <w:sz w:val="48"/>
          <w:szCs w:val="48"/>
        </w:rPr>
        <w:t>a</w:t>
      </w:r>
      <w:r>
        <w:rPr>
          <w:rFonts w:cs="Microsoft YaHei Light" w:hAnsi="Microsoft YaHei Light" w:eastAsia="Microsoft YaHei Light" w:ascii="Microsoft YaHei Light"/>
          <w:color w:val="56566D"/>
          <w:spacing w:val="-2"/>
          <w:w w:val="100"/>
          <w:position w:val="1"/>
          <w:sz w:val="48"/>
          <w:szCs w:val="48"/>
        </w:rPr>
        <w:t>n</w:t>
      </w:r>
      <w:r>
        <w:rPr>
          <w:rFonts w:cs="Microsoft YaHei Light" w:hAnsi="Microsoft YaHei Light" w:eastAsia="Microsoft YaHei Light" w:ascii="Microsoft YaHei Light"/>
          <w:color w:val="56566D"/>
          <w:spacing w:val="0"/>
          <w:w w:val="100"/>
          <w:position w:val="1"/>
          <w:sz w:val="48"/>
          <w:szCs w:val="48"/>
        </w:rPr>
        <w:t>g</w:t>
      </w:r>
      <w:r>
        <w:rPr>
          <w:rFonts w:cs="Microsoft YaHei Light" w:hAnsi="Microsoft YaHei Light" w:eastAsia="Microsoft YaHei Light" w:ascii="Microsoft YaHei Light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80"/>
          <w:szCs w:val="80"/>
        </w:rPr>
        <w:jc w:val="left"/>
        <w:spacing w:lineRule="exact" w:line="880"/>
        <w:ind w:left="622"/>
      </w:pPr>
      <w:r>
        <w:rPr>
          <w:rFonts w:cs="Cambria" w:hAnsi="Cambria" w:eastAsia="Cambria" w:ascii="Cambria"/>
          <w:color w:val="D2523B"/>
          <w:spacing w:val="-20"/>
          <w:w w:val="100"/>
          <w:sz w:val="80"/>
          <w:szCs w:val="80"/>
        </w:rPr>
        <w:t>Q</w:t>
      </w:r>
      <w:r>
        <w:rPr>
          <w:rFonts w:cs="Cambria" w:hAnsi="Cambria" w:eastAsia="Cambria" w:ascii="Cambria"/>
          <w:color w:val="D2523B"/>
          <w:spacing w:val="-18"/>
          <w:w w:val="100"/>
          <w:sz w:val="80"/>
          <w:szCs w:val="80"/>
        </w:rPr>
        <w:t>1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.</w:t>
      </w:r>
      <w:r>
        <w:rPr>
          <w:rFonts w:cs="Cambria" w:hAnsi="Cambria" w:eastAsia="Cambria" w:ascii="Cambria"/>
          <w:color w:val="D2523B"/>
          <w:spacing w:val="-42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19"/>
          <w:w w:val="100"/>
          <w:sz w:val="80"/>
          <w:szCs w:val="80"/>
        </w:rPr>
        <w:t>d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o</w:t>
      </w:r>
      <w:r>
        <w:rPr>
          <w:rFonts w:cs="Cambria" w:hAnsi="Cambria" w:eastAsia="Cambria" w:ascii="Cambria"/>
          <w:color w:val="D2523B"/>
          <w:spacing w:val="-41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a</w:t>
      </w:r>
      <w:r>
        <w:rPr>
          <w:rFonts w:cs="Cambria" w:hAnsi="Cambria" w:eastAsia="Cambria" w:ascii="Cambria"/>
          <w:color w:val="D2523B"/>
          <w:spacing w:val="-42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25"/>
          <w:w w:val="100"/>
          <w:sz w:val="80"/>
          <w:szCs w:val="80"/>
        </w:rPr>
        <w:t>w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o</w:t>
      </w:r>
      <w:r>
        <w:rPr>
          <w:rFonts w:cs="Cambria" w:hAnsi="Cambria" w:eastAsia="Cambria" w:ascii="Cambria"/>
          <w:color w:val="D2523B"/>
          <w:spacing w:val="-34"/>
          <w:w w:val="100"/>
          <w:sz w:val="80"/>
          <w:szCs w:val="80"/>
        </w:rPr>
        <w:t>r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d</w:t>
      </w:r>
      <w:r>
        <w:rPr>
          <w:rFonts w:cs="Cambria" w:hAnsi="Cambria" w:eastAsia="Cambria" w:ascii="Cambria"/>
          <w:color w:val="D2523B"/>
          <w:spacing w:val="-46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20"/>
          <w:w w:val="100"/>
          <w:sz w:val="80"/>
          <w:szCs w:val="80"/>
        </w:rPr>
        <w:t>c</w:t>
      </w:r>
      <w:r>
        <w:rPr>
          <w:rFonts w:cs="Cambria" w:hAnsi="Cambria" w:eastAsia="Cambria" w:ascii="Cambria"/>
          <w:color w:val="D2523B"/>
          <w:spacing w:val="-19"/>
          <w:w w:val="100"/>
          <w:sz w:val="80"/>
          <w:szCs w:val="80"/>
        </w:rPr>
        <w:t>l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o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u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d</w:t>
      </w:r>
      <w:r>
        <w:rPr>
          <w:rFonts w:cs="Cambria" w:hAnsi="Cambria" w:eastAsia="Cambria" w:ascii="Cambria"/>
          <w:color w:val="D2523B"/>
          <w:spacing w:val="-39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30"/>
          <w:w w:val="100"/>
          <w:sz w:val="80"/>
          <w:szCs w:val="80"/>
        </w:rPr>
        <w:t>f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o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r</w:t>
      </w:r>
      <w:r>
        <w:rPr>
          <w:rFonts w:cs="Cambria" w:hAnsi="Cambria" w:eastAsia="Cambria" w:ascii="Cambria"/>
          <w:color w:val="D2523B"/>
          <w:spacing w:val="-47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S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h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a</w:t>
      </w:r>
      <w:r>
        <w:rPr>
          <w:rFonts w:cs="Cambria" w:hAnsi="Cambria" w:eastAsia="Cambria" w:ascii="Cambria"/>
          <w:color w:val="D2523B"/>
          <w:spacing w:val="-37"/>
          <w:w w:val="100"/>
          <w:sz w:val="80"/>
          <w:szCs w:val="80"/>
        </w:rPr>
        <w:t>k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e</w:t>
      </w:r>
      <w:r>
        <w:rPr>
          <w:rFonts w:cs="Cambria" w:hAnsi="Cambria" w:eastAsia="Cambria" w:ascii="Cambria"/>
          <w:color w:val="D2523B"/>
          <w:spacing w:val="-18"/>
          <w:w w:val="100"/>
          <w:sz w:val="80"/>
          <w:szCs w:val="80"/>
        </w:rPr>
        <w:t>s</w:t>
      </w:r>
      <w:r>
        <w:rPr>
          <w:rFonts w:cs="Cambria" w:hAnsi="Cambria" w:eastAsia="Cambria" w:ascii="Cambria"/>
          <w:color w:val="D2523B"/>
          <w:spacing w:val="-18"/>
          <w:w w:val="100"/>
          <w:sz w:val="80"/>
          <w:szCs w:val="80"/>
        </w:rPr>
        <w:t>s</w:t>
      </w:r>
      <w:r>
        <w:rPr>
          <w:rFonts w:cs="Cambria" w:hAnsi="Cambria" w:eastAsia="Cambria" w:ascii="Cambria"/>
          <w:color w:val="D2523B"/>
          <w:spacing w:val="-20"/>
          <w:w w:val="100"/>
          <w:sz w:val="80"/>
          <w:szCs w:val="80"/>
        </w:rPr>
        <w:t>p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ea</w:t>
      </w:r>
      <w:r>
        <w:rPr>
          <w:rFonts w:cs="Cambria" w:hAnsi="Cambria" w:eastAsia="Cambria" w:ascii="Cambria"/>
          <w:color w:val="D2523B"/>
          <w:spacing w:val="-34"/>
          <w:w w:val="100"/>
          <w:sz w:val="80"/>
          <w:szCs w:val="80"/>
        </w:rPr>
        <w:t>r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e</w:t>
      </w:r>
      <w:r>
        <w:rPr>
          <w:rFonts w:cs="Cambria" w:hAnsi="Cambria" w:eastAsia="Cambria" w:ascii="Cambria"/>
          <w:color w:val="D2523B"/>
          <w:spacing w:val="-21"/>
          <w:w w:val="100"/>
          <w:sz w:val="80"/>
          <w:szCs w:val="80"/>
        </w:rPr>
        <w:t>’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s</w:t>
      </w:r>
      <w:r>
        <w:rPr>
          <w:rFonts w:cs="Cambria" w:hAnsi="Cambria" w:eastAsia="Cambria" w:ascii="Cambria"/>
          <w:color w:val="D2523B"/>
          <w:spacing w:val="-25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19"/>
          <w:w w:val="100"/>
          <w:sz w:val="80"/>
          <w:szCs w:val="80"/>
        </w:rPr>
        <w:t>d</w:t>
      </w:r>
      <w:r>
        <w:rPr>
          <w:rFonts w:cs="Cambria" w:hAnsi="Cambria" w:eastAsia="Cambria" w:ascii="Cambria"/>
          <w:color w:val="D2523B"/>
          <w:spacing w:val="-34"/>
          <w:w w:val="100"/>
          <w:sz w:val="80"/>
          <w:szCs w:val="80"/>
        </w:rPr>
        <w:t>r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ama</w:t>
      </w:r>
      <w:r>
        <w:rPr>
          <w:rFonts w:cs="Cambria" w:hAnsi="Cambria" w:eastAsia="Cambria" w:ascii="Cambria"/>
          <w:color w:val="D2523B"/>
          <w:spacing w:val="-18"/>
          <w:w w:val="100"/>
          <w:sz w:val="80"/>
          <w:szCs w:val="80"/>
        </w:rPr>
        <w:t>s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.</w:t>
      </w:r>
      <w:r>
        <w:rPr>
          <w:rFonts w:cs="Cambria" w:hAnsi="Cambria" w:eastAsia="Cambria" w:ascii="Cambria"/>
          <w:color w:val="000000"/>
          <w:spacing w:val="0"/>
          <w:w w:val="100"/>
          <w:sz w:val="80"/>
          <w:szCs w:val="80"/>
        </w:rPr>
      </w:r>
    </w:p>
    <w:p>
      <w:pPr>
        <w:rPr>
          <w:rFonts w:cs="Cambria" w:hAnsi="Cambria" w:eastAsia="Cambria" w:ascii="Cambria"/>
          <w:sz w:val="80"/>
          <w:szCs w:val="80"/>
        </w:rPr>
        <w:jc w:val="left"/>
        <w:spacing w:before="20" w:lineRule="exact" w:line="900"/>
        <w:ind w:left="622"/>
      </w:pPr>
      <w:r>
        <w:rPr>
          <w:rFonts w:cs="Cambria" w:hAnsi="Cambria" w:eastAsia="Cambria" w:ascii="Cambria"/>
          <w:color w:val="D2523B"/>
          <w:spacing w:val="-37"/>
          <w:w w:val="100"/>
          <w:position w:val="-3"/>
          <w:sz w:val="80"/>
          <w:szCs w:val="80"/>
        </w:rPr>
        <w:t>R</w:t>
      </w:r>
      <w:r>
        <w:rPr>
          <w:rFonts w:cs="Cambria" w:hAnsi="Cambria" w:eastAsia="Cambria" w:ascii="Cambria"/>
          <w:color w:val="D2523B"/>
          <w:spacing w:val="-22"/>
          <w:w w:val="100"/>
          <w:position w:val="-3"/>
          <w:sz w:val="80"/>
          <w:szCs w:val="80"/>
        </w:rPr>
        <w:t>ome</w:t>
      </w:r>
      <w:r>
        <w:rPr>
          <w:rFonts w:cs="Cambria" w:hAnsi="Cambria" w:eastAsia="Cambria" w:ascii="Cambria"/>
          <w:color w:val="D2523B"/>
          <w:spacing w:val="0"/>
          <w:w w:val="100"/>
          <w:position w:val="-3"/>
          <w:sz w:val="80"/>
          <w:szCs w:val="80"/>
        </w:rPr>
        <w:t>o</w:t>
      </w:r>
      <w:r>
        <w:rPr>
          <w:rFonts w:cs="Cambria" w:hAnsi="Cambria" w:eastAsia="Cambria" w:ascii="Cambria"/>
          <w:color w:val="D2523B"/>
          <w:spacing w:val="-42"/>
          <w:w w:val="100"/>
          <w:position w:val="-3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22"/>
          <w:w w:val="100"/>
          <w:position w:val="-3"/>
          <w:sz w:val="80"/>
          <w:szCs w:val="80"/>
        </w:rPr>
        <w:t>an</w:t>
      </w:r>
      <w:r>
        <w:rPr>
          <w:rFonts w:cs="Cambria" w:hAnsi="Cambria" w:eastAsia="Cambria" w:ascii="Cambria"/>
          <w:color w:val="D2523B"/>
          <w:spacing w:val="0"/>
          <w:w w:val="100"/>
          <w:position w:val="-3"/>
          <w:sz w:val="80"/>
          <w:szCs w:val="80"/>
        </w:rPr>
        <w:t>d</w:t>
      </w:r>
      <w:r>
        <w:rPr>
          <w:rFonts w:cs="Cambria" w:hAnsi="Cambria" w:eastAsia="Cambria" w:ascii="Cambria"/>
          <w:color w:val="D2523B"/>
          <w:spacing w:val="-33"/>
          <w:w w:val="100"/>
          <w:position w:val="-3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19"/>
          <w:w w:val="100"/>
          <w:position w:val="-3"/>
          <w:sz w:val="80"/>
          <w:szCs w:val="80"/>
        </w:rPr>
        <w:t>J</w:t>
      </w:r>
      <w:r>
        <w:rPr>
          <w:rFonts w:cs="Cambria" w:hAnsi="Cambria" w:eastAsia="Cambria" w:ascii="Cambria"/>
          <w:color w:val="D2523B"/>
          <w:spacing w:val="-24"/>
          <w:w w:val="100"/>
          <w:position w:val="-3"/>
          <w:sz w:val="80"/>
          <w:szCs w:val="80"/>
        </w:rPr>
        <w:t>u</w:t>
      </w:r>
      <w:r>
        <w:rPr>
          <w:rFonts w:cs="Cambria" w:hAnsi="Cambria" w:eastAsia="Cambria" w:ascii="Cambria"/>
          <w:color w:val="D2523B"/>
          <w:spacing w:val="-20"/>
          <w:w w:val="100"/>
          <w:position w:val="-3"/>
          <w:sz w:val="80"/>
          <w:szCs w:val="80"/>
        </w:rPr>
        <w:t>l</w:t>
      </w:r>
      <w:r>
        <w:rPr>
          <w:rFonts w:cs="Cambria" w:hAnsi="Cambria" w:eastAsia="Cambria" w:ascii="Cambria"/>
          <w:color w:val="D2523B"/>
          <w:spacing w:val="-25"/>
          <w:w w:val="100"/>
          <w:position w:val="-3"/>
          <w:sz w:val="80"/>
          <w:szCs w:val="80"/>
        </w:rPr>
        <w:t>i</w:t>
      </w:r>
      <w:r>
        <w:rPr>
          <w:rFonts w:cs="Cambria" w:hAnsi="Cambria" w:eastAsia="Cambria" w:ascii="Cambria"/>
          <w:color w:val="D2523B"/>
          <w:spacing w:val="-22"/>
          <w:w w:val="100"/>
          <w:position w:val="-3"/>
          <w:sz w:val="80"/>
          <w:szCs w:val="80"/>
        </w:rPr>
        <w:t>a</w:t>
      </w:r>
      <w:r>
        <w:rPr>
          <w:rFonts w:cs="Cambria" w:hAnsi="Cambria" w:eastAsia="Cambria" w:ascii="Cambria"/>
          <w:color w:val="D2523B"/>
          <w:spacing w:val="0"/>
          <w:w w:val="100"/>
          <w:position w:val="-3"/>
          <w:sz w:val="80"/>
          <w:szCs w:val="80"/>
        </w:rPr>
        <w:t>,</w:t>
      </w:r>
      <w:r>
        <w:rPr>
          <w:rFonts w:cs="Cambria" w:hAnsi="Cambria" w:eastAsia="Cambria" w:ascii="Cambria"/>
          <w:color w:val="D2523B"/>
          <w:spacing w:val="-36"/>
          <w:w w:val="100"/>
          <w:position w:val="-3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19"/>
          <w:w w:val="100"/>
          <w:position w:val="-3"/>
          <w:sz w:val="80"/>
          <w:szCs w:val="80"/>
        </w:rPr>
        <w:t>J</w:t>
      </w:r>
      <w:r>
        <w:rPr>
          <w:rFonts w:cs="Cambria" w:hAnsi="Cambria" w:eastAsia="Cambria" w:ascii="Cambria"/>
          <w:color w:val="D2523B"/>
          <w:spacing w:val="-24"/>
          <w:w w:val="100"/>
          <w:position w:val="-3"/>
          <w:sz w:val="80"/>
          <w:szCs w:val="80"/>
        </w:rPr>
        <w:t>u</w:t>
      </w:r>
      <w:r>
        <w:rPr>
          <w:rFonts w:cs="Cambria" w:hAnsi="Cambria" w:eastAsia="Cambria" w:ascii="Cambria"/>
          <w:color w:val="D2523B"/>
          <w:spacing w:val="-20"/>
          <w:w w:val="100"/>
          <w:position w:val="-3"/>
          <w:sz w:val="80"/>
          <w:szCs w:val="80"/>
        </w:rPr>
        <w:t>l</w:t>
      </w:r>
      <w:r>
        <w:rPr>
          <w:rFonts w:cs="Cambria" w:hAnsi="Cambria" w:eastAsia="Cambria" w:ascii="Cambria"/>
          <w:color w:val="D2523B"/>
          <w:spacing w:val="-25"/>
          <w:w w:val="100"/>
          <w:position w:val="-3"/>
          <w:sz w:val="80"/>
          <w:szCs w:val="80"/>
        </w:rPr>
        <w:t>i</w:t>
      </w:r>
      <w:r>
        <w:rPr>
          <w:rFonts w:cs="Cambria" w:hAnsi="Cambria" w:eastAsia="Cambria" w:ascii="Cambria"/>
          <w:color w:val="D2523B"/>
          <w:spacing w:val="-24"/>
          <w:w w:val="100"/>
          <w:position w:val="-3"/>
          <w:sz w:val="80"/>
          <w:szCs w:val="80"/>
        </w:rPr>
        <w:t>u</w:t>
      </w:r>
      <w:r>
        <w:rPr>
          <w:rFonts w:cs="Cambria" w:hAnsi="Cambria" w:eastAsia="Cambria" w:ascii="Cambria"/>
          <w:color w:val="D2523B"/>
          <w:spacing w:val="0"/>
          <w:w w:val="100"/>
          <w:position w:val="-3"/>
          <w:sz w:val="80"/>
          <w:szCs w:val="80"/>
        </w:rPr>
        <w:t>s</w:t>
      </w:r>
      <w:r>
        <w:rPr>
          <w:rFonts w:cs="Cambria" w:hAnsi="Cambria" w:eastAsia="Cambria" w:ascii="Cambria"/>
          <w:color w:val="D2523B"/>
          <w:spacing w:val="-31"/>
          <w:w w:val="100"/>
          <w:position w:val="-3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19"/>
          <w:w w:val="100"/>
          <w:position w:val="-3"/>
          <w:sz w:val="80"/>
          <w:szCs w:val="80"/>
        </w:rPr>
        <w:t>C</w:t>
      </w:r>
      <w:r>
        <w:rPr>
          <w:rFonts w:cs="Cambria" w:hAnsi="Cambria" w:eastAsia="Cambria" w:ascii="Cambria"/>
          <w:color w:val="D2523B"/>
          <w:spacing w:val="-22"/>
          <w:w w:val="100"/>
          <w:position w:val="-3"/>
          <w:sz w:val="80"/>
          <w:szCs w:val="80"/>
        </w:rPr>
        <w:t>ae</w:t>
      </w:r>
      <w:r>
        <w:rPr>
          <w:rFonts w:cs="Cambria" w:hAnsi="Cambria" w:eastAsia="Cambria" w:ascii="Cambria"/>
          <w:color w:val="D2523B"/>
          <w:spacing w:val="-18"/>
          <w:w w:val="100"/>
          <w:position w:val="-3"/>
          <w:sz w:val="80"/>
          <w:szCs w:val="80"/>
        </w:rPr>
        <w:t>s</w:t>
      </w:r>
      <w:r>
        <w:rPr>
          <w:rFonts w:cs="Cambria" w:hAnsi="Cambria" w:eastAsia="Cambria" w:ascii="Cambria"/>
          <w:color w:val="D2523B"/>
          <w:spacing w:val="-22"/>
          <w:w w:val="100"/>
          <w:position w:val="-3"/>
          <w:sz w:val="80"/>
          <w:szCs w:val="80"/>
        </w:rPr>
        <w:t>a</w:t>
      </w:r>
      <w:r>
        <w:rPr>
          <w:rFonts w:cs="Cambria" w:hAnsi="Cambria" w:eastAsia="Cambria" w:ascii="Cambria"/>
          <w:color w:val="D2523B"/>
          <w:spacing w:val="-98"/>
          <w:w w:val="100"/>
          <w:position w:val="-3"/>
          <w:sz w:val="80"/>
          <w:szCs w:val="80"/>
        </w:rPr>
        <w:t>r</w:t>
      </w:r>
      <w:r>
        <w:rPr>
          <w:rFonts w:cs="Cambria" w:hAnsi="Cambria" w:eastAsia="Cambria" w:ascii="Cambria"/>
          <w:color w:val="D2523B"/>
          <w:spacing w:val="0"/>
          <w:w w:val="100"/>
          <w:position w:val="-3"/>
          <w:sz w:val="80"/>
          <w:szCs w:val="80"/>
        </w:rPr>
        <w:t>,</w:t>
      </w:r>
      <w:r>
        <w:rPr>
          <w:rFonts w:cs="Cambria" w:hAnsi="Cambria" w:eastAsia="Cambria" w:ascii="Cambria"/>
          <w:color w:val="D2523B"/>
          <w:spacing w:val="-49"/>
          <w:w w:val="100"/>
          <w:position w:val="-3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19"/>
          <w:w w:val="100"/>
          <w:position w:val="-3"/>
          <w:sz w:val="80"/>
          <w:szCs w:val="80"/>
        </w:rPr>
        <w:t>H</w:t>
      </w:r>
      <w:r>
        <w:rPr>
          <w:rFonts w:cs="Cambria" w:hAnsi="Cambria" w:eastAsia="Cambria" w:ascii="Cambria"/>
          <w:color w:val="D2523B"/>
          <w:spacing w:val="-22"/>
          <w:w w:val="100"/>
          <w:position w:val="-3"/>
          <w:sz w:val="80"/>
          <w:szCs w:val="80"/>
        </w:rPr>
        <w:t>am</w:t>
      </w:r>
      <w:r>
        <w:rPr>
          <w:rFonts w:cs="Cambria" w:hAnsi="Cambria" w:eastAsia="Cambria" w:ascii="Cambria"/>
          <w:color w:val="D2523B"/>
          <w:spacing w:val="-20"/>
          <w:w w:val="100"/>
          <w:position w:val="-3"/>
          <w:sz w:val="80"/>
          <w:szCs w:val="80"/>
        </w:rPr>
        <w:t>l</w:t>
      </w:r>
      <w:r>
        <w:rPr>
          <w:rFonts w:cs="Cambria" w:hAnsi="Cambria" w:eastAsia="Cambria" w:ascii="Cambria"/>
          <w:color w:val="D2523B"/>
          <w:spacing w:val="-22"/>
          <w:w w:val="100"/>
          <w:position w:val="-3"/>
          <w:sz w:val="80"/>
          <w:szCs w:val="80"/>
        </w:rPr>
        <w:t>e</w:t>
      </w:r>
      <w:r>
        <w:rPr>
          <w:rFonts w:cs="Cambria" w:hAnsi="Cambria" w:eastAsia="Cambria" w:ascii="Cambria"/>
          <w:color w:val="D2523B"/>
          <w:spacing w:val="-9"/>
          <w:w w:val="100"/>
          <w:position w:val="-3"/>
          <w:sz w:val="80"/>
          <w:szCs w:val="80"/>
        </w:rPr>
        <w:t>t</w:t>
      </w:r>
      <w:r>
        <w:rPr>
          <w:rFonts w:cs="Cambria" w:hAnsi="Cambria" w:eastAsia="Cambria" w:ascii="Cambria"/>
          <w:color w:val="D2523B"/>
          <w:spacing w:val="0"/>
          <w:w w:val="100"/>
          <w:position w:val="-3"/>
          <w:sz w:val="80"/>
          <w:szCs w:val="80"/>
        </w:rPr>
        <w:t>.</w:t>
      </w:r>
      <w:r>
        <w:rPr>
          <w:rFonts w:cs="Cambria" w:hAnsi="Cambria" w:eastAsia="Cambria" w:ascii="Cambria"/>
          <w:color w:val="000000"/>
          <w:spacing w:val="0"/>
          <w:w w:val="100"/>
          <w:position w:val="0"/>
          <w:sz w:val="80"/>
          <w:szCs w:val="80"/>
        </w:rPr>
      </w:r>
    </w:p>
    <w:p>
      <w:pPr>
        <w:rPr>
          <w:sz w:val="26"/>
          <w:szCs w:val="26"/>
        </w:rPr>
        <w:jc w:val="left"/>
        <w:spacing w:before="8" w:lineRule="exact" w:line="260"/>
        <w:sectPr>
          <w:pgMar w:header="0" w:footer="0" w:top="520" w:bottom="0" w:left="0" w:right="0"/>
          <w:pgSz w:w="19200" w:h="10820" w:orient="landscape"/>
        </w:sectPr>
      </w:pPr>
      <w:r>
        <w:rPr>
          <w:sz w:val="26"/>
          <w:szCs w:val="2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ind w:left="382"/>
      </w:pP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4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26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88"/>
        <w:ind w:left="382"/>
      </w:pP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#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.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k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4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-9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88" w:lineRule="auto" w:line="306"/>
        <w:ind w:left="382" w:right="4198"/>
      </w:pP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#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.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k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4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-28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y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-9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y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L)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both"/>
        <w:spacing w:lineRule="auto" w:line="304"/>
        <w:ind w:left="382" w:right="-47"/>
      </w:pP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 </w:t>
      </w:r>
      <w:r>
        <w:rPr>
          <w:rFonts w:cs="Cambria" w:hAnsi="Cambria" w:eastAsia="Cambria" w:ascii="Cambria"/>
          <w:color w:val="292934"/>
          <w:spacing w:val="15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hyperlink r:id="rId32">
        <w:r>
          <w:rPr>
            <w:rFonts w:cs="Cambria" w:hAnsi="Cambria" w:eastAsia="Cambria" w:ascii="Cambria"/>
            <w:color w:val="292934"/>
            <w:spacing w:val="-2"/>
            <w:w w:val="102"/>
            <w:sz w:val="27"/>
            <w:szCs w:val="27"/>
          </w:rPr>
          <w:t>"</w:t>
        </w:r>
        <w:r>
          <w:rPr>
            <w:rFonts w:cs="Cambria" w:hAnsi="Cambria" w:eastAsia="Cambria" w:ascii="Cambria"/>
            <w:color w:val="292934"/>
            <w:spacing w:val="3"/>
            <w:w w:val="102"/>
            <w:sz w:val="27"/>
            <w:szCs w:val="27"/>
          </w:rPr>
          <w:t>h</w:t>
        </w:r>
        <w:r>
          <w:rPr>
            <w:rFonts w:cs="Cambria" w:hAnsi="Cambria" w:eastAsia="Cambria" w:ascii="Cambria"/>
            <w:color w:val="292934"/>
            <w:spacing w:val="-1"/>
            <w:w w:val="102"/>
            <w:sz w:val="27"/>
            <w:szCs w:val="27"/>
          </w:rPr>
          <w:t>t</w:t>
        </w:r>
        <w:r>
          <w:rPr>
            <w:rFonts w:cs="Cambria" w:hAnsi="Cambria" w:eastAsia="Cambria" w:ascii="Cambria"/>
            <w:color w:val="292934"/>
            <w:spacing w:val="-1"/>
            <w:w w:val="102"/>
            <w:sz w:val="27"/>
            <w:szCs w:val="27"/>
          </w:rPr>
          <w:t>t</w:t>
        </w:r>
        <w:r>
          <w:rPr>
            <w:rFonts w:cs="Cambria" w:hAnsi="Cambria" w:eastAsia="Cambria" w:ascii="Cambria"/>
            <w:color w:val="292934"/>
            <w:spacing w:val="2"/>
            <w:w w:val="102"/>
            <w:sz w:val="27"/>
            <w:szCs w:val="27"/>
          </w:rPr>
          <w:t>p</w:t>
        </w:r>
        <w:r>
          <w:rPr>
            <w:rFonts w:cs="Cambria" w:hAnsi="Cambria" w:eastAsia="Cambria" w:ascii="Cambria"/>
            <w:color w:val="292934"/>
            <w:spacing w:val="-2"/>
            <w:w w:val="102"/>
            <w:sz w:val="27"/>
            <w:szCs w:val="27"/>
          </w:rPr>
          <w:t>:</w:t>
        </w:r>
        <w:r>
          <w:rPr>
            <w:rFonts w:cs="Cambria" w:hAnsi="Cambria" w:eastAsia="Cambria" w:ascii="Cambria"/>
            <w:color w:val="292934"/>
            <w:spacing w:val="0"/>
            <w:w w:val="102"/>
            <w:sz w:val="27"/>
            <w:szCs w:val="27"/>
          </w:rPr>
          <w:t>/</w:t>
        </w:r>
        <w:r>
          <w:rPr>
            <w:rFonts w:cs="Cambria" w:hAnsi="Cambria" w:eastAsia="Cambria" w:ascii="Cambria"/>
            <w:color w:val="292934"/>
            <w:spacing w:val="-2"/>
            <w:w w:val="102"/>
            <w:sz w:val="27"/>
            <w:szCs w:val="27"/>
          </w:rPr>
          <w:t>/</w:t>
        </w:r>
        <w:r>
          <w:rPr>
            <w:rFonts w:cs="Cambria" w:hAnsi="Cambria" w:eastAsia="Cambria" w:ascii="Cambria"/>
            <w:color w:val="292934"/>
            <w:spacing w:val="1"/>
            <w:w w:val="102"/>
            <w:sz w:val="27"/>
            <w:szCs w:val="27"/>
          </w:rPr>
          <w:t>s</w:t>
        </w:r>
        <w:r>
          <w:rPr>
            <w:rFonts w:cs="Cambria" w:hAnsi="Cambria" w:eastAsia="Cambria" w:ascii="Cambria"/>
            <w:color w:val="292934"/>
            <w:spacing w:val="3"/>
            <w:w w:val="102"/>
            <w:sz w:val="27"/>
            <w:szCs w:val="27"/>
          </w:rPr>
          <w:t>h</w:t>
        </w:r>
        <w:r>
          <w:rPr>
            <w:rFonts w:cs="Cambria" w:hAnsi="Cambria" w:eastAsia="Cambria" w:ascii="Cambria"/>
            <w:color w:val="292934"/>
            <w:spacing w:val="0"/>
            <w:w w:val="102"/>
            <w:sz w:val="27"/>
            <w:szCs w:val="27"/>
          </w:rPr>
          <w:t>a</w:t>
        </w:r>
        <w:r>
          <w:rPr>
            <w:rFonts w:cs="Cambria" w:hAnsi="Cambria" w:eastAsia="Cambria" w:ascii="Cambria"/>
            <w:color w:val="292934"/>
            <w:spacing w:val="-11"/>
            <w:w w:val="102"/>
            <w:sz w:val="27"/>
            <w:szCs w:val="27"/>
          </w:rPr>
          <w:t>k</w:t>
        </w:r>
        <w:r>
          <w:rPr>
            <w:rFonts w:cs="Cambria" w:hAnsi="Cambria" w:eastAsia="Cambria" w:ascii="Cambria"/>
            <w:color w:val="292934"/>
            <w:spacing w:val="0"/>
            <w:w w:val="102"/>
            <w:sz w:val="27"/>
            <w:szCs w:val="27"/>
          </w:rPr>
          <w:t>e</w:t>
        </w:r>
        <w:r>
          <w:rPr>
            <w:rFonts w:cs="Cambria" w:hAnsi="Cambria" w:eastAsia="Cambria" w:ascii="Cambria"/>
            <w:color w:val="292934"/>
            <w:spacing w:val="1"/>
            <w:w w:val="102"/>
            <w:sz w:val="27"/>
            <w:szCs w:val="27"/>
          </w:rPr>
          <w:t>s</w:t>
        </w:r>
        <w:r>
          <w:rPr>
            <w:rFonts w:cs="Cambria" w:hAnsi="Cambria" w:eastAsia="Cambria" w:ascii="Cambria"/>
            <w:color w:val="292934"/>
            <w:spacing w:val="2"/>
            <w:w w:val="102"/>
            <w:sz w:val="27"/>
            <w:szCs w:val="27"/>
          </w:rPr>
          <w:t>p</w:t>
        </w:r>
        <w:r>
          <w:rPr>
            <w:rFonts w:cs="Cambria" w:hAnsi="Cambria" w:eastAsia="Cambria" w:ascii="Cambria"/>
            <w:color w:val="292934"/>
            <w:spacing w:val="0"/>
            <w:w w:val="102"/>
            <w:sz w:val="27"/>
            <w:szCs w:val="27"/>
          </w:rPr>
          <w:t>e</w:t>
        </w:r>
        <w:r>
          <w:rPr>
            <w:rFonts w:cs="Cambria" w:hAnsi="Cambria" w:eastAsia="Cambria" w:ascii="Cambria"/>
            <w:color w:val="292934"/>
            <w:spacing w:val="6"/>
            <w:w w:val="102"/>
            <w:sz w:val="27"/>
            <w:szCs w:val="27"/>
          </w:rPr>
          <w:t>a</w:t>
        </w:r>
        <w:r>
          <w:rPr>
            <w:rFonts w:cs="Cambria" w:hAnsi="Cambria" w:eastAsia="Cambria" w:ascii="Cambria"/>
            <w:color w:val="292934"/>
            <w:spacing w:val="-8"/>
            <w:w w:val="102"/>
            <w:sz w:val="27"/>
            <w:szCs w:val="27"/>
          </w:rPr>
          <w:t>r</w:t>
        </w:r>
        <w:r>
          <w:rPr>
            <w:rFonts w:cs="Cambria" w:hAnsi="Cambria" w:eastAsia="Cambria" w:ascii="Cambria"/>
            <w:color w:val="292934"/>
            <w:spacing w:val="0"/>
            <w:w w:val="102"/>
            <w:sz w:val="27"/>
            <w:szCs w:val="27"/>
          </w:rPr>
          <w:t>e</w:t>
        </w:r>
        <w:r>
          <w:rPr>
            <w:rFonts w:cs="Cambria" w:hAnsi="Cambria" w:eastAsia="Cambria" w:ascii="Cambria"/>
            <w:color w:val="292934"/>
            <w:spacing w:val="7"/>
            <w:w w:val="102"/>
            <w:sz w:val="27"/>
            <w:szCs w:val="27"/>
          </w:rPr>
          <w:t>.</w:t>
        </w:r>
        <w:r>
          <w:rPr>
            <w:rFonts w:cs="Cambria" w:hAnsi="Cambria" w:eastAsia="Cambria" w:ascii="Cambria"/>
            <w:color w:val="292934"/>
            <w:spacing w:val="-3"/>
            <w:w w:val="102"/>
            <w:sz w:val="27"/>
            <w:szCs w:val="27"/>
          </w:rPr>
          <w:t>m</w:t>
        </w:r>
        <w:r>
          <w:rPr>
            <w:rFonts w:cs="Cambria" w:hAnsi="Cambria" w:eastAsia="Cambria" w:ascii="Cambria"/>
            <w:color w:val="292934"/>
            <w:spacing w:val="1"/>
            <w:w w:val="102"/>
            <w:sz w:val="27"/>
            <w:szCs w:val="27"/>
          </w:rPr>
          <w:t>i</w:t>
        </w:r>
        <w:r>
          <w:rPr>
            <w:rFonts w:cs="Cambria" w:hAnsi="Cambria" w:eastAsia="Cambria" w:ascii="Cambria"/>
            <w:color w:val="292934"/>
            <w:spacing w:val="5"/>
            <w:w w:val="102"/>
            <w:sz w:val="27"/>
            <w:szCs w:val="27"/>
          </w:rPr>
          <w:t>t</w:t>
        </w:r>
        <w:r>
          <w:rPr>
            <w:rFonts w:cs="Cambria" w:hAnsi="Cambria" w:eastAsia="Cambria" w:ascii="Cambria"/>
            <w:color w:val="292934"/>
            <w:spacing w:val="0"/>
            <w:w w:val="102"/>
            <w:sz w:val="27"/>
            <w:szCs w:val="27"/>
          </w:rPr>
          <w:t>.e</w:t>
        </w:r>
        <w:r>
          <w:rPr>
            <w:rFonts w:cs="Cambria" w:hAnsi="Cambria" w:eastAsia="Cambria" w:ascii="Cambria"/>
            <w:color w:val="292934"/>
            <w:spacing w:val="2"/>
            <w:w w:val="102"/>
            <w:sz w:val="27"/>
            <w:szCs w:val="27"/>
          </w:rPr>
          <w:t>d</w:t>
        </w:r>
        <w:r>
          <w:rPr>
            <w:rFonts w:cs="Cambria" w:hAnsi="Cambria" w:eastAsia="Cambria" w:ascii="Cambria"/>
            <w:color w:val="292934"/>
            <w:spacing w:val="3"/>
            <w:w w:val="102"/>
            <w:sz w:val="27"/>
            <w:szCs w:val="27"/>
          </w:rPr>
          <w:t>u</w:t>
        </w:r>
        <w:r>
          <w:rPr>
            <w:rFonts w:cs="Cambria" w:hAnsi="Cambria" w:eastAsia="Cambria" w:ascii="Cambria"/>
            <w:color w:val="292934"/>
            <w:spacing w:val="13"/>
            <w:w w:val="102"/>
            <w:sz w:val="27"/>
            <w:szCs w:val="27"/>
          </w:rPr>
          <w:t>/</w:t>
        </w:r>
        <w:r>
          <w:rPr>
            <w:rFonts w:cs="Cambria" w:hAnsi="Cambria" w:eastAsia="Cambria" w:ascii="Cambria"/>
            <w:color w:val="292934"/>
            <w:spacing w:val="-8"/>
            <w:w w:val="102"/>
            <w:sz w:val="27"/>
            <w:szCs w:val="27"/>
          </w:rPr>
          <w:t>r</w:t>
        </w:r>
        <w:r>
          <w:rPr>
            <w:rFonts w:cs="Cambria" w:hAnsi="Cambria" w:eastAsia="Cambria" w:ascii="Cambria"/>
            <w:color w:val="292934"/>
            <w:spacing w:val="2"/>
            <w:w w:val="102"/>
            <w:sz w:val="27"/>
            <w:szCs w:val="27"/>
          </w:rPr>
          <w:t>o</w:t>
        </w:r>
        <w:r>
          <w:rPr>
            <w:rFonts w:cs="Cambria" w:hAnsi="Cambria" w:eastAsia="Cambria" w:ascii="Cambria"/>
            <w:color w:val="292934"/>
            <w:spacing w:val="4"/>
            <w:w w:val="102"/>
            <w:sz w:val="27"/>
            <w:szCs w:val="27"/>
          </w:rPr>
          <w:t>m</w:t>
        </w:r>
        <w:r>
          <w:rPr>
            <w:rFonts w:cs="Cambria" w:hAnsi="Cambria" w:eastAsia="Cambria" w:ascii="Cambria"/>
            <w:color w:val="292934"/>
            <w:spacing w:val="0"/>
            <w:w w:val="102"/>
            <w:sz w:val="27"/>
            <w:szCs w:val="27"/>
          </w:rPr>
          <w:t>e</w:t>
        </w:r>
        <w:r>
          <w:rPr>
            <w:rFonts w:cs="Cambria" w:hAnsi="Cambria" w:eastAsia="Cambria" w:ascii="Cambria"/>
            <w:color w:val="292934"/>
            <w:spacing w:val="2"/>
            <w:w w:val="102"/>
            <w:sz w:val="27"/>
            <w:szCs w:val="27"/>
          </w:rPr>
          <w:t>o</w:t>
        </w:r>
        <w:r>
          <w:rPr>
            <w:rFonts w:cs="Cambria" w:hAnsi="Cambria" w:eastAsia="Cambria" w:ascii="Cambria"/>
            <w:color w:val="292934"/>
            <w:spacing w:val="4"/>
            <w:w w:val="102"/>
            <w:sz w:val="27"/>
            <w:szCs w:val="27"/>
          </w:rPr>
          <w:t>_</w:t>
        </w:r>
        <w:r>
          <w:rPr>
            <w:rFonts w:cs="Cambria" w:hAnsi="Cambria" w:eastAsia="Cambria" w:ascii="Cambria"/>
            <w:color w:val="292934"/>
            <w:spacing w:val="-3"/>
            <w:w w:val="102"/>
            <w:sz w:val="27"/>
            <w:szCs w:val="27"/>
          </w:rPr>
          <w:t>j</w:t>
        </w:r>
        <w:r>
          <w:rPr>
            <w:rFonts w:cs="Cambria" w:hAnsi="Cambria" w:eastAsia="Cambria" w:ascii="Cambria"/>
            <w:color w:val="292934"/>
            <w:spacing w:val="3"/>
            <w:w w:val="102"/>
            <w:sz w:val="27"/>
            <w:szCs w:val="27"/>
          </w:rPr>
          <w:t>u</w:t>
        </w:r>
        <w:r>
          <w:rPr>
            <w:rFonts w:cs="Cambria" w:hAnsi="Cambria" w:eastAsia="Cambria" w:ascii="Cambria"/>
            <w:color w:val="292934"/>
            <w:spacing w:val="3"/>
            <w:w w:val="102"/>
            <w:sz w:val="27"/>
            <w:szCs w:val="27"/>
          </w:rPr>
          <w:t>l</w:t>
        </w:r>
        <w:r>
          <w:rPr>
            <w:rFonts w:cs="Cambria" w:hAnsi="Cambria" w:eastAsia="Cambria" w:ascii="Cambria"/>
            <w:color w:val="292934"/>
            <w:spacing w:val="1"/>
            <w:w w:val="102"/>
            <w:sz w:val="27"/>
            <w:szCs w:val="27"/>
          </w:rPr>
          <w:t>i</w:t>
        </w:r>
        <w:r>
          <w:rPr>
            <w:rFonts w:cs="Cambria" w:hAnsi="Cambria" w:eastAsia="Cambria" w:ascii="Cambria"/>
            <w:color w:val="292934"/>
            <w:spacing w:val="0"/>
            <w:w w:val="102"/>
            <w:sz w:val="27"/>
            <w:szCs w:val="27"/>
          </w:rPr>
          <w:t>e</w:t>
        </w:r>
        <w:r>
          <w:rPr>
            <w:rFonts w:cs="Cambria" w:hAnsi="Cambria" w:eastAsia="Cambria" w:ascii="Cambria"/>
            <w:color w:val="292934"/>
            <w:spacing w:val="8"/>
            <w:w w:val="102"/>
            <w:sz w:val="27"/>
            <w:szCs w:val="27"/>
          </w:rPr>
          <w:t>t</w:t>
        </w:r>
        <w:r>
          <w:rPr>
            <w:rFonts w:cs="Cambria" w:hAnsi="Cambria" w:eastAsia="Cambria" w:ascii="Cambria"/>
            <w:color w:val="292934"/>
            <w:spacing w:val="0"/>
            <w:w w:val="102"/>
            <w:sz w:val="27"/>
            <w:szCs w:val="27"/>
          </w:rPr>
          <w:t>/</w:t>
        </w:r>
        <w:r>
          <w:rPr>
            <w:rFonts w:cs="Cambria" w:hAnsi="Cambria" w:eastAsia="Cambria" w:ascii="Cambria"/>
            <w:color w:val="292934"/>
            <w:spacing w:val="1"/>
            <w:w w:val="102"/>
            <w:sz w:val="27"/>
            <w:szCs w:val="27"/>
          </w:rPr>
          <w:t>f</w:t>
        </w:r>
        <w:r>
          <w:rPr>
            <w:rFonts w:cs="Cambria" w:hAnsi="Cambria" w:eastAsia="Cambria" w:ascii="Cambria"/>
            <w:color w:val="292934"/>
            <w:spacing w:val="4"/>
            <w:w w:val="102"/>
            <w:sz w:val="27"/>
            <w:szCs w:val="27"/>
          </w:rPr>
          <w:t>u</w:t>
        </w:r>
        <w:r>
          <w:rPr>
            <w:rFonts w:cs="Cambria" w:hAnsi="Cambria" w:eastAsia="Cambria" w:ascii="Cambria"/>
            <w:color w:val="292934"/>
            <w:spacing w:val="3"/>
            <w:w w:val="102"/>
            <w:sz w:val="27"/>
            <w:szCs w:val="27"/>
          </w:rPr>
          <w:t>l</w:t>
        </w:r>
        <w:r>
          <w:rPr>
            <w:rFonts w:cs="Cambria" w:hAnsi="Cambria" w:eastAsia="Cambria" w:ascii="Cambria"/>
            <w:color w:val="292934"/>
            <w:spacing w:val="3"/>
            <w:w w:val="102"/>
            <w:sz w:val="27"/>
            <w:szCs w:val="27"/>
          </w:rPr>
          <w:t>l</w:t>
        </w:r>
        <w:r>
          <w:rPr>
            <w:rFonts w:cs="Cambria" w:hAnsi="Cambria" w:eastAsia="Cambria" w:ascii="Cambria"/>
            <w:color w:val="292934"/>
            <w:spacing w:val="0"/>
            <w:w w:val="102"/>
            <w:sz w:val="27"/>
            <w:szCs w:val="27"/>
          </w:rPr>
          <w:t>.</w:t>
        </w:r>
        <w:r>
          <w:rPr>
            <w:rFonts w:cs="Cambria" w:hAnsi="Cambria" w:eastAsia="Cambria" w:ascii="Cambria"/>
            <w:color w:val="292934"/>
            <w:spacing w:val="4"/>
            <w:w w:val="102"/>
            <w:sz w:val="27"/>
            <w:szCs w:val="27"/>
          </w:rPr>
          <w:t>h</w:t>
        </w:r>
        <w:r>
          <w:rPr>
            <w:rFonts w:cs="Cambria" w:hAnsi="Cambria" w:eastAsia="Cambria" w:ascii="Cambria"/>
            <w:color w:val="292934"/>
            <w:spacing w:val="0"/>
            <w:w w:val="102"/>
            <w:sz w:val="27"/>
            <w:szCs w:val="27"/>
          </w:rPr>
          <w:t>t</w:t>
        </w:r>
        <w:r>
          <w:rPr>
            <w:rFonts w:cs="Cambria" w:hAnsi="Cambria" w:eastAsia="Cambria" w:ascii="Cambria"/>
            <w:color w:val="292934"/>
            <w:spacing w:val="-4"/>
            <w:w w:val="102"/>
            <w:sz w:val="27"/>
            <w:szCs w:val="27"/>
          </w:rPr>
          <w:t>m</w:t>
        </w:r>
        <w:r>
          <w:rPr>
            <w:rFonts w:cs="Cambria" w:hAnsi="Cambria" w:eastAsia="Cambria" w:ascii="Cambria"/>
            <w:color w:val="292934"/>
            <w:spacing w:val="3"/>
            <w:w w:val="102"/>
            <w:sz w:val="27"/>
            <w:szCs w:val="27"/>
          </w:rPr>
          <w:t>l</w:t>
        </w:r>
      </w:hyperlink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 </w:t>
      </w:r>
      <w:r>
        <w:rPr>
          <w:rFonts w:cs="Cambria" w:hAnsi="Cambria" w:eastAsia="Cambria" w:ascii="Cambria"/>
          <w:color w:val="292934"/>
          <w:spacing w:val="15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hyperlink r:id="rId33">
        <w:r>
          <w:rPr>
            <w:rFonts w:cs="Cambria" w:hAnsi="Cambria" w:eastAsia="Cambria" w:ascii="Cambria"/>
            <w:color w:val="292934"/>
            <w:spacing w:val="-3"/>
            <w:w w:val="102"/>
            <w:sz w:val="27"/>
            <w:szCs w:val="27"/>
          </w:rPr>
          <w:t>"</w:t>
        </w:r>
        <w:r>
          <w:rPr>
            <w:rFonts w:cs="Cambria" w:hAnsi="Cambria" w:eastAsia="Cambria" w:ascii="Cambria"/>
            <w:color w:val="292934"/>
            <w:spacing w:val="3"/>
            <w:w w:val="102"/>
            <w:sz w:val="27"/>
            <w:szCs w:val="27"/>
          </w:rPr>
          <w:t>h</w:t>
        </w:r>
        <w:r>
          <w:rPr>
            <w:rFonts w:cs="Cambria" w:hAnsi="Cambria" w:eastAsia="Cambria" w:ascii="Cambria"/>
            <w:color w:val="292934"/>
            <w:spacing w:val="-1"/>
            <w:w w:val="102"/>
            <w:sz w:val="27"/>
            <w:szCs w:val="27"/>
          </w:rPr>
          <w:t>t</w:t>
        </w:r>
        <w:r>
          <w:rPr>
            <w:rFonts w:cs="Cambria" w:hAnsi="Cambria" w:eastAsia="Cambria" w:ascii="Cambria"/>
            <w:color w:val="292934"/>
            <w:spacing w:val="-1"/>
            <w:w w:val="102"/>
            <w:sz w:val="27"/>
            <w:szCs w:val="27"/>
          </w:rPr>
          <w:t>t</w:t>
        </w:r>
        <w:r>
          <w:rPr>
            <w:rFonts w:cs="Cambria" w:hAnsi="Cambria" w:eastAsia="Cambria" w:ascii="Cambria"/>
            <w:color w:val="292934"/>
            <w:spacing w:val="2"/>
            <w:w w:val="102"/>
            <w:sz w:val="27"/>
            <w:szCs w:val="27"/>
          </w:rPr>
          <w:t>p</w:t>
        </w:r>
        <w:r>
          <w:rPr>
            <w:rFonts w:cs="Cambria" w:hAnsi="Cambria" w:eastAsia="Cambria" w:ascii="Cambria"/>
            <w:color w:val="292934"/>
            <w:spacing w:val="-2"/>
            <w:w w:val="102"/>
            <w:sz w:val="27"/>
            <w:szCs w:val="27"/>
          </w:rPr>
          <w:t>:</w:t>
        </w:r>
        <w:r>
          <w:rPr>
            <w:rFonts w:cs="Cambria" w:hAnsi="Cambria" w:eastAsia="Cambria" w:ascii="Cambria"/>
            <w:color w:val="292934"/>
            <w:spacing w:val="-1"/>
            <w:w w:val="102"/>
            <w:sz w:val="27"/>
            <w:szCs w:val="27"/>
          </w:rPr>
          <w:t>/</w:t>
        </w:r>
        <w:r>
          <w:rPr>
            <w:rFonts w:cs="Cambria" w:hAnsi="Cambria" w:eastAsia="Cambria" w:ascii="Cambria"/>
            <w:color w:val="292934"/>
            <w:spacing w:val="-1"/>
            <w:w w:val="102"/>
            <w:sz w:val="27"/>
            <w:szCs w:val="27"/>
          </w:rPr>
          <w:t>/</w:t>
        </w:r>
        <w:r>
          <w:rPr>
            <w:rFonts w:cs="Cambria" w:hAnsi="Cambria" w:eastAsia="Cambria" w:ascii="Cambria"/>
            <w:color w:val="292934"/>
            <w:spacing w:val="1"/>
            <w:w w:val="102"/>
            <w:sz w:val="27"/>
            <w:szCs w:val="27"/>
          </w:rPr>
          <w:t>s</w:t>
        </w:r>
        <w:r>
          <w:rPr>
            <w:rFonts w:cs="Cambria" w:hAnsi="Cambria" w:eastAsia="Cambria" w:ascii="Cambria"/>
            <w:color w:val="292934"/>
            <w:spacing w:val="3"/>
            <w:w w:val="102"/>
            <w:sz w:val="27"/>
            <w:szCs w:val="27"/>
          </w:rPr>
          <w:t>h</w:t>
        </w:r>
        <w:r>
          <w:rPr>
            <w:rFonts w:cs="Cambria" w:hAnsi="Cambria" w:eastAsia="Cambria" w:ascii="Cambria"/>
            <w:color w:val="292934"/>
            <w:spacing w:val="0"/>
            <w:w w:val="102"/>
            <w:sz w:val="27"/>
            <w:szCs w:val="27"/>
          </w:rPr>
          <w:t>a</w:t>
        </w:r>
        <w:r>
          <w:rPr>
            <w:rFonts w:cs="Cambria" w:hAnsi="Cambria" w:eastAsia="Cambria" w:ascii="Cambria"/>
            <w:color w:val="292934"/>
            <w:spacing w:val="-11"/>
            <w:w w:val="102"/>
            <w:sz w:val="27"/>
            <w:szCs w:val="27"/>
          </w:rPr>
          <w:t>k</w:t>
        </w:r>
        <w:r>
          <w:rPr>
            <w:rFonts w:cs="Cambria" w:hAnsi="Cambria" w:eastAsia="Cambria" w:ascii="Cambria"/>
            <w:color w:val="292934"/>
            <w:spacing w:val="0"/>
            <w:w w:val="102"/>
            <w:sz w:val="27"/>
            <w:szCs w:val="27"/>
          </w:rPr>
          <w:t>e</w:t>
        </w:r>
        <w:r>
          <w:rPr>
            <w:rFonts w:cs="Cambria" w:hAnsi="Cambria" w:eastAsia="Cambria" w:ascii="Cambria"/>
            <w:color w:val="292934"/>
            <w:spacing w:val="1"/>
            <w:w w:val="102"/>
            <w:sz w:val="27"/>
            <w:szCs w:val="27"/>
          </w:rPr>
          <w:t>s</w:t>
        </w:r>
        <w:r>
          <w:rPr>
            <w:rFonts w:cs="Cambria" w:hAnsi="Cambria" w:eastAsia="Cambria" w:ascii="Cambria"/>
            <w:color w:val="292934"/>
            <w:spacing w:val="2"/>
            <w:w w:val="102"/>
            <w:sz w:val="27"/>
            <w:szCs w:val="27"/>
          </w:rPr>
          <w:t>p</w:t>
        </w:r>
        <w:r>
          <w:rPr>
            <w:rFonts w:cs="Cambria" w:hAnsi="Cambria" w:eastAsia="Cambria" w:ascii="Cambria"/>
            <w:color w:val="292934"/>
            <w:spacing w:val="0"/>
            <w:w w:val="102"/>
            <w:sz w:val="27"/>
            <w:szCs w:val="27"/>
          </w:rPr>
          <w:t>e</w:t>
        </w:r>
        <w:r>
          <w:rPr>
            <w:rFonts w:cs="Cambria" w:hAnsi="Cambria" w:eastAsia="Cambria" w:ascii="Cambria"/>
            <w:color w:val="292934"/>
            <w:spacing w:val="6"/>
            <w:w w:val="102"/>
            <w:sz w:val="27"/>
            <w:szCs w:val="27"/>
          </w:rPr>
          <w:t>a</w:t>
        </w:r>
        <w:r>
          <w:rPr>
            <w:rFonts w:cs="Cambria" w:hAnsi="Cambria" w:eastAsia="Cambria" w:ascii="Cambria"/>
            <w:color w:val="292934"/>
            <w:spacing w:val="-8"/>
            <w:w w:val="102"/>
            <w:sz w:val="27"/>
            <w:szCs w:val="27"/>
          </w:rPr>
          <w:t>r</w:t>
        </w:r>
        <w:r>
          <w:rPr>
            <w:rFonts w:cs="Cambria" w:hAnsi="Cambria" w:eastAsia="Cambria" w:ascii="Cambria"/>
            <w:color w:val="292934"/>
            <w:spacing w:val="0"/>
            <w:w w:val="102"/>
            <w:sz w:val="27"/>
            <w:szCs w:val="27"/>
          </w:rPr>
          <w:t>e</w:t>
        </w:r>
        <w:r>
          <w:rPr>
            <w:rFonts w:cs="Cambria" w:hAnsi="Cambria" w:eastAsia="Cambria" w:ascii="Cambria"/>
            <w:color w:val="292934"/>
            <w:spacing w:val="6"/>
            <w:w w:val="102"/>
            <w:sz w:val="27"/>
            <w:szCs w:val="27"/>
          </w:rPr>
          <w:t>.</w:t>
        </w:r>
        <w:r>
          <w:rPr>
            <w:rFonts w:cs="Cambria" w:hAnsi="Cambria" w:eastAsia="Cambria" w:ascii="Cambria"/>
            <w:color w:val="292934"/>
            <w:spacing w:val="-4"/>
            <w:w w:val="102"/>
            <w:sz w:val="27"/>
            <w:szCs w:val="27"/>
          </w:rPr>
          <w:t>m</w:t>
        </w:r>
        <w:r>
          <w:rPr>
            <w:rFonts w:cs="Cambria" w:hAnsi="Cambria" w:eastAsia="Cambria" w:ascii="Cambria"/>
            <w:color w:val="292934"/>
            <w:spacing w:val="1"/>
            <w:w w:val="102"/>
            <w:sz w:val="27"/>
            <w:szCs w:val="27"/>
          </w:rPr>
          <w:t>i</w:t>
        </w:r>
        <w:r>
          <w:rPr>
            <w:rFonts w:cs="Cambria" w:hAnsi="Cambria" w:eastAsia="Cambria" w:ascii="Cambria"/>
            <w:color w:val="292934"/>
            <w:spacing w:val="5"/>
            <w:w w:val="102"/>
            <w:sz w:val="27"/>
            <w:szCs w:val="27"/>
          </w:rPr>
          <w:t>t</w:t>
        </w:r>
        <w:r>
          <w:rPr>
            <w:rFonts w:cs="Cambria" w:hAnsi="Cambria" w:eastAsia="Cambria" w:ascii="Cambria"/>
            <w:color w:val="292934"/>
            <w:spacing w:val="0"/>
            <w:w w:val="102"/>
            <w:sz w:val="27"/>
            <w:szCs w:val="27"/>
          </w:rPr>
          <w:t>.e</w:t>
        </w:r>
        <w:r>
          <w:rPr>
            <w:rFonts w:cs="Cambria" w:hAnsi="Cambria" w:eastAsia="Cambria" w:ascii="Cambria"/>
            <w:color w:val="292934"/>
            <w:spacing w:val="2"/>
            <w:w w:val="102"/>
            <w:sz w:val="27"/>
            <w:szCs w:val="27"/>
          </w:rPr>
          <w:t>d</w:t>
        </w:r>
        <w:r>
          <w:rPr>
            <w:rFonts w:cs="Cambria" w:hAnsi="Cambria" w:eastAsia="Cambria" w:ascii="Cambria"/>
            <w:color w:val="292934"/>
            <w:spacing w:val="3"/>
            <w:w w:val="102"/>
            <w:sz w:val="27"/>
            <w:szCs w:val="27"/>
          </w:rPr>
          <w:t>u</w:t>
        </w:r>
        <w:r>
          <w:rPr>
            <w:rFonts w:cs="Cambria" w:hAnsi="Cambria" w:eastAsia="Cambria" w:ascii="Cambria"/>
            <w:color w:val="292934"/>
            <w:spacing w:val="13"/>
            <w:w w:val="102"/>
            <w:sz w:val="27"/>
            <w:szCs w:val="27"/>
          </w:rPr>
          <w:t>/</w:t>
        </w:r>
        <w:r>
          <w:rPr>
            <w:rFonts w:cs="Cambria" w:hAnsi="Cambria" w:eastAsia="Cambria" w:ascii="Cambria"/>
            <w:color w:val="292934"/>
            <w:spacing w:val="-3"/>
            <w:w w:val="102"/>
            <w:sz w:val="27"/>
            <w:szCs w:val="27"/>
          </w:rPr>
          <w:t>j</w:t>
        </w:r>
        <w:r>
          <w:rPr>
            <w:rFonts w:cs="Cambria" w:hAnsi="Cambria" w:eastAsia="Cambria" w:ascii="Cambria"/>
            <w:color w:val="292934"/>
            <w:spacing w:val="3"/>
            <w:w w:val="102"/>
            <w:sz w:val="27"/>
            <w:szCs w:val="27"/>
          </w:rPr>
          <w:t>u</w:t>
        </w:r>
        <w:r>
          <w:rPr>
            <w:rFonts w:cs="Cambria" w:hAnsi="Cambria" w:eastAsia="Cambria" w:ascii="Cambria"/>
            <w:color w:val="292934"/>
            <w:spacing w:val="3"/>
            <w:w w:val="102"/>
            <w:sz w:val="27"/>
            <w:szCs w:val="27"/>
          </w:rPr>
          <w:t>l</w:t>
        </w:r>
        <w:r>
          <w:rPr>
            <w:rFonts w:cs="Cambria" w:hAnsi="Cambria" w:eastAsia="Cambria" w:ascii="Cambria"/>
            <w:color w:val="292934"/>
            <w:spacing w:val="1"/>
            <w:w w:val="102"/>
            <w:sz w:val="27"/>
            <w:szCs w:val="27"/>
          </w:rPr>
          <w:t>i</w:t>
        </w:r>
        <w:r>
          <w:rPr>
            <w:rFonts w:cs="Cambria" w:hAnsi="Cambria" w:eastAsia="Cambria" w:ascii="Cambria"/>
            <w:color w:val="292934"/>
            <w:spacing w:val="3"/>
            <w:w w:val="102"/>
            <w:sz w:val="27"/>
            <w:szCs w:val="27"/>
          </w:rPr>
          <w:t>u</w:t>
        </w:r>
        <w:r>
          <w:rPr>
            <w:rFonts w:cs="Cambria" w:hAnsi="Cambria" w:eastAsia="Cambria" w:ascii="Cambria"/>
            <w:color w:val="292934"/>
            <w:spacing w:val="1"/>
            <w:w w:val="102"/>
            <w:sz w:val="27"/>
            <w:szCs w:val="27"/>
          </w:rPr>
          <w:t>s</w:t>
        </w:r>
        <w:r>
          <w:rPr>
            <w:rFonts w:cs="Cambria" w:hAnsi="Cambria" w:eastAsia="Cambria" w:ascii="Cambria"/>
            <w:color w:val="292934"/>
            <w:spacing w:val="-3"/>
            <w:w w:val="102"/>
            <w:sz w:val="27"/>
            <w:szCs w:val="27"/>
          </w:rPr>
          <w:t>_</w:t>
        </w:r>
        <w:r>
          <w:rPr>
            <w:rFonts w:cs="Cambria" w:hAnsi="Cambria" w:eastAsia="Cambria" w:ascii="Cambria"/>
            <w:color w:val="292934"/>
            <w:spacing w:val="-2"/>
            <w:w w:val="102"/>
            <w:sz w:val="27"/>
            <w:szCs w:val="27"/>
          </w:rPr>
          <w:t>c</w:t>
        </w:r>
        <w:r>
          <w:rPr>
            <w:rFonts w:cs="Cambria" w:hAnsi="Cambria" w:eastAsia="Cambria" w:ascii="Cambria"/>
            <w:color w:val="292934"/>
            <w:spacing w:val="6"/>
            <w:w w:val="102"/>
            <w:sz w:val="27"/>
            <w:szCs w:val="27"/>
          </w:rPr>
          <w:t>a</w:t>
        </w:r>
        <w:r>
          <w:rPr>
            <w:rFonts w:cs="Cambria" w:hAnsi="Cambria" w:eastAsia="Cambria" w:ascii="Cambria"/>
            <w:color w:val="292934"/>
            <w:spacing w:val="0"/>
            <w:w w:val="102"/>
            <w:sz w:val="27"/>
            <w:szCs w:val="27"/>
          </w:rPr>
          <w:t>e</w:t>
        </w:r>
        <w:r>
          <w:rPr>
            <w:rFonts w:cs="Cambria" w:hAnsi="Cambria" w:eastAsia="Cambria" w:ascii="Cambria"/>
            <w:color w:val="292934"/>
            <w:spacing w:val="1"/>
            <w:w w:val="102"/>
            <w:sz w:val="27"/>
            <w:szCs w:val="27"/>
          </w:rPr>
          <w:t>s</w:t>
        </w:r>
        <w:r>
          <w:rPr>
            <w:rFonts w:cs="Cambria" w:hAnsi="Cambria" w:eastAsia="Cambria" w:ascii="Cambria"/>
            <w:color w:val="292934"/>
            <w:spacing w:val="0"/>
            <w:w w:val="102"/>
            <w:sz w:val="27"/>
            <w:szCs w:val="27"/>
          </w:rPr>
          <w:t>a</w:t>
        </w:r>
        <w:r>
          <w:rPr>
            <w:rFonts w:cs="Cambria" w:hAnsi="Cambria" w:eastAsia="Cambria" w:ascii="Cambria"/>
            <w:color w:val="292934"/>
            <w:spacing w:val="8"/>
            <w:w w:val="102"/>
            <w:sz w:val="27"/>
            <w:szCs w:val="27"/>
          </w:rPr>
          <w:t>r</w:t>
        </w:r>
        <w:r>
          <w:rPr>
            <w:rFonts w:cs="Cambria" w:hAnsi="Cambria" w:eastAsia="Cambria" w:ascii="Cambria"/>
            <w:color w:val="292934"/>
            <w:spacing w:val="-1"/>
            <w:w w:val="102"/>
            <w:sz w:val="27"/>
            <w:szCs w:val="27"/>
          </w:rPr>
          <w:t>/</w:t>
        </w:r>
        <w:r>
          <w:rPr>
            <w:rFonts w:cs="Cambria" w:hAnsi="Cambria" w:eastAsia="Cambria" w:ascii="Cambria"/>
            <w:color w:val="292934"/>
            <w:spacing w:val="1"/>
            <w:w w:val="102"/>
            <w:sz w:val="27"/>
            <w:szCs w:val="27"/>
          </w:rPr>
          <w:t>f</w:t>
        </w:r>
        <w:r>
          <w:rPr>
            <w:rFonts w:cs="Cambria" w:hAnsi="Cambria" w:eastAsia="Cambria" w:ascii="Cambria"/>
            <w:color w:val="292934"/>
            <w:spacing w:val="3"/>
            <w:w w:val="102"/>
            <w:sz w:val="27"/>
            <w:szCs w:val="27"/>
          </w:rPr>
          <w:t>u</w:t>
        </w:r>
        <w:r>
          <w:rPr>
            <w:rFonts w:cs="Cambria" w:hAnsi="Cambria" w:eastAsia="Cambria" w:ascii="Cambria"/>
            <w:color w:val="292934"/>
            <w:spacing w:val="3"/>
            <w:w w:val="102"/>
            <w:sz w:val="27"/>
            <w:szCs w:val="27"/>
          </w:rPr>
          <w:t>l</w:t>
        </w:r>
        <w:r>
          <w:rPr>
            <w:rFonts w:cs="Cambria" w:hAnsi="Cambria" w:eastAsia="Cambria" w:ascii="Cambria"/>
            <w:color w:val="292934"/>
            <w:spacing w:val="3"/>
            <w:w w:val="102"/>
            <w:sz w:val="27"/>
            <w:szCs w:val="27"/>
          </w:rPr>
          <w:t>l</w:t>
        </w:r>
        <w:r>
          <w:rPr>
            <w:rFonts w:cs="Cambria" w:hAnsi="Cambria" w:eastAsia="Cambria" w:ascii="Cambria"/>
            <w:color w:val="292934"/>
            <w:spacing w:val="0"/>
            <w:w w:val="102"/>
            <w:sz w:val="27"/>
            <w:szCs w:val="27"/>
          </w:rPr>
          <w:t>.</w:t>
        </w:r>
        <w:r>
          <w:rPr>
            <w:rFonts w:cs="Cambria" w:hAnsi="Cambria" w:eastAsia="Cambria" w:ascii="Cambria"/>
            <w:color w:val="292934"/>
            <w:spacing w:val="3"/>
            <w:w w:val="102"/>
            <w:sz w:val="27"/>
            <w:szCs w:val="27"/>
          </w:rPr>
          <w:t>h</w:t>
        </w:r>
        <w:r>
          <w:rPr>
            <w:rFonts w:cs="Cambria" w:hAnsi="Cambria" w:eastAsia="Cambria" w:ascii="Cambria"/>
            <w:color w:val="292934"/>
            <w:spacing w:val="-1"/>
            <w:w w:val="102"/>
            <w:sz w:val="27"/>
            <w:szCs w:val="27"/>
          </w:rPr>
          <w:t>t</w:t>
        </w:r>
        <w:r>
          <w:rPr>
            <w:rFonts w:cs="Cambria" w:hAnsi="Cambria" w:eastAsia="Cambria" w:ascii="Cambria"/>
            <w:color w:val="292934"/>
            <w:spacing w:val="-4"/>
            <w:w w:val="102"/>
            <w:sz w:val="27"/>
            <w:szCs w:val="27"/>
          </w:rPr>
          <w:t>m</w:t>
        </w:r>
        <w:r>
          <w:rPr>
            <w:rFonts w:cs="Cambria" w:hAnsi="Cambria" w:eastAsia="Cambria" w:ascii="Cambria"/>
            <w:color w:val="292934"/>
            <w:spacing w:val="3"/>
            <w:w w:val="102"/>
            <w:sz w:val="27"/>
            <w:szCs w:val="27"/>
          </w:rPr>
          <w:t>l</w:t>
        </w:r>
      </w:hyperlink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 </w:t>
      </w:r>
      <w:r>
        <w:rPr>
          <w:rFonts w:cs="Cambria" w:hAnsi="Cambria" w:eastAsia="Cambria" w:ascii="Cambria"/>
          <w:color w:val="292934"/>
          <w:spacing w:val="18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 </w:t>
      </w:r>
      <w:hyperlink r:id="rId34">
        <w:r>
          <w:rPr>
            <w:rFonts w:cs="Cambria" w:hAnsi="Cambria" w:eastAsia="Cambria" w:ascii="Cambria"/>
            <w:color w:val="292934"/>
            <w:spacing w:val="-2"/>
            <w:w w:val="102"/>
            <w:sz w:val="27"/>
            <w:szCs w:val="27"/>
          </w:rPr>
          <w:t>"</w:t>
        </w:r>
        <w:r>
          <w:rPr>
            <w:rFonts w:cs="Cambria" w:hAnsi="Cambria" w:eastAsia="Cambria" w:ascii="Cambria"/>
            <w:color w:val="292934"/>
            <w:spacing w:val="3"/>
            <w:w w:val="102"/>
            <w:sz w:val="27"/>
            <w:szCs w:val="27"/>
          </w:rPr>
          <w:t>h</w:t>
        </w:r>
        <w:r>
          <w:rPr>
            <w:rFonts w:cs="Cambria" w:hAnsi="Cambria" w:eastAsia="Cambria" w:ascii="Cambria"/>
            <w:color w:val="292934"/>
            <w:spacing w:val="-1"/>
            <w:w w:val="102"/>
            <w:sz w:val="27"/>
            <w:szCs w:val="27"/>
          </w:rPr>
          <w:t>t</w:t>
        </w:r>
        <w:r>
          <w:rPr>
            <w:rFonts w:cs="Cambria" w:hAnsi="Cambria" w:eastAsia="Cambria" w:ascii="Cambria"/>
            <w:color w:val="292934"/>
            <w:spacing w:val="-1"/>
            <w:w w:val="102"/>
            <w:sz w:val="27"/>
            <w:szCs w:val="27"/>
          </w:rPr>
          <w:t>t</w:t>
        </w:r>
        <w:r>
          <w:rPr>
            <w:rFonts w:cs="Cambria" w:hAnsi="Cambria" w:eastAsia="Cambria" w:ascii="Cambria"/>
            <w:color w:val="292934"/>
            <w:spacing w:val="2"/>
            <w:w w:val="102"/>
            <w:sz w:val="27"/>
            <w:szCs w:val="27"/>
          </w:rPr>
          <w:t>p</w:t>
        </w:r>
        <w:r>
          <w:rPr>
            <w:rFonts w:cs="Cambria" w:hAnsi="Cambria" w:eastAsia="Cambria" w:ascii="Cambria"/>
            <w:color w:val="292934"/>
            <w:spacing w:val="-2"/>
            <w:w w:val="102"/>
            <w:sz w:val="27"/>
            <w:szCs w:val="27"/>
          </w:rPr>
          <w:t>:</w:t>
        </w:r>
        <w:r>
          <w:rPr>
            <w:rFonts w:cs="Cambria" w:hAnsi="Cambria" w:eastAsia="Cambria" w:ascii="Cambria"/>
            <w:color w:val="292934"/>
            <w:spacing w:val="0"/>
            <w:w w:val="102"/>
            <w:sz w:val="27"/>
            <w:szCs w:val="27"/>
          </w:rPr>
          <w:t>/</w:t>
        </w:r>
        <w:r>
          <w:rPr>
            <w:rFonts w:cs="Cambria" w:hAnsi="Cambria" w:eastAsia="Cambria" w:ascii="Cambria"/>
            <w:color w:val="292934"/>
            <w:spacing w:val="-2"/>
            <w:w w:val="102"/>
            <w:sz w:val="27"/>
            <w:szCs w:val="27"/>
          </w:rPr>
          <w:t>/</w:t>
        </w:r>
        <w:r>
          <w:rPr>
            <w:rFonts w:cs="Cambria" w:hAnsi="Cambria" w:eastAsia="Cambria" w:ascii="Cambria"/>
            <w:color w:val="292934"/>
            <w:spacing w:val="1"/>
            <w:w w:val="102"/>
            <w:sz w:val="27"/>
            <w:szCs w:val="27"/>
          </w:rPr>
          <w:t>s</w:t>
        </w:r>
        <w:r>
          <w:rPr>
            <w:rFonts w:cs="Cambria" w:hAnsi="Cambria" w:eastAsia="Cambria" w:ascii="Cambria"/>
            <w:color w:val="292934"/>
            <w:spacing w:val="3"/>
            <w:w w:val="102"/>
            <w:sz w:val="27"/>
            <w:szCs w:val="27"/>
          </w:rPr>
          <w:t>h</w:t>
        </w:r>
        <w:r>
          <w:rPr>
            <w:rFonts w:cs="Cambria" w:hAnsi="Cambria" w:eastAsia="Cambria" w:ascii="Cambria"/>
            <w:color w:val="292934"/>
            <w:spacing w:val="0"/>
            <w:w w:val="102"/>
            <w:sz w:val="27"/>
            <w:szCs w:val="27"/>
          </w:rPr>
          <w:t>a</w:t>
        </w:r>
        <w:r>
          <w:rPr>
            <w:rFonts w:cs="Cambria" w:hAnsi="Cambria" w:eastAsia="Cambria" w:ascii="Cambria"/>
            <w:color w:val="292934"/>
            <w:spacing w:val="-11"/>
            <w:w w:val="102"/>
            <w:sz w:val="27"/>
            <w:szCs w:val="27"/>
          </w:rPr>
          <w:t>k</w:t>
        </w:r>
        <w:r>
          <w:rPr>
            <w:rFonts w:cs="Cambria" w:hAnsi="Cambria" w:eastAsia="Cambria" w:ascii="Cambria"/>
            <w:color w:val="292934"/>
            <w:spacing w:val="0"/>
            <w:w w:val="102"/>
            <w:sz w:val="27"/>
            <w:szCs w:val="27"/>
          </w:rPr>
          <w:t>e</w:t>
        </w:r>
        <w:r>
          <w:rPr>
            <w:rFonts w:cs="Cambria" w:hAnsi="Cambria" w:eastAsia="Cambria" w:ascii="Cambria"/>
            <w:color w:val="292934"/>
            <w:spacing w:val="1"/>
            <w:w w:val="102"/>
            <w:sz w:val="27"/>
            <w:szCs w:val="27"/>
          </w:rPr>
          <w:t>s</w:t>
        </w:r>
        <w:r>
          <w:rPr>
            <w:rFonts w:cs="Cambria" w:hAnsi="Cambria" w:eastAsia="Cambria" w:ascii="Cambria"/>
            <w:color w:val="292934"/>
            <w:spacing w:val="2"/>
            <w:w w:val="102"/>
            <w:sz w:val="27"/>
            <w:szCs w:val="27"/>
          </w:rPr>
          <w:t>p</w:t>
        </w:r>
        <w:r>
          <w:rPr>
            <w:rFonts w:cs="Cambria" w:hAnsi="Cambria" w:eastAsia="Cambria" w:ascii="Cambria"/>
            <w:color w:val="292934"/>
            <w:spacing w:val="0"/>
            <w:w w:val="102"/>
            <w:sz w:val="27"/>
            <w:szCs w:val="27"/>
          </w:rPr>
          <w:t>e</w:t>
        </w:r>
        <w:r>
          <w:rPr>
            <w:rFonts w:cs="Cambria" w:hAnsi="Cambria" w:eastAsia="Cambria" w:ascii="Cambria"/>
            <w:color w:val="292934"/>
            <w:spacing w:val="6"/>
            <w:w w:val="102"/>
            <w:sz w:val="27"/>
            <w:szCs w:val="27"/>
          </w:rPr>
          <w:t>a</w:t>
        </w:r>
        <w:r>
          <w:rPr>
            <w:rFonts w:cs="Cambria" w:hAnsi="Cambria" w:eastAsia="Cambria" w:ascii="Cambria"/>
            <w:color w:val="292934"/>
            <w:spacing w:val="-8"/>
            <w:w w:val="102"/>
            <w:sz w:val="27"/>
            <w:szCs w:val="27"/>
          </w:rPr>
          <w:t>r</w:t>
        </w:r>
        <w:r>
          <w:rPr>
            <w:rFonts w:cs="Cambria" w:hAnsi="Cambria" w:eastAsia="Cambria" w:ascii="Cambria"/>
            <w:color w:val="292934"/>
            <w:spacing w:val="0"/>
            <w:w w:val="102"/>
            <w:sz w:val="27"/>
            <w:szCs w:val="27"/>
          </w:rPr>
          <w:t>e</w:t>
        </w:r>
        <w:r>
          <w:rPr>
            <w:rFonts w:cs="Cambria" w:hAnsi="Cambria" w:eastAsia="Cambria" w:ascii="Cambria"/>
            <w:color w:val="292934"/>
            <w:spacing w:val="7"/>
            <w:w w:val="102"/>
            <w:sz w:val="27"/>
            <w:szCs w:val="27"/>
          </w:rPr>
          <w:t>.</w:t>
        </w:r>
        <w:r>
          <w:rPr>
            <w:rFonts w:cs="Cambria" w:hAnsi="Cambria" w:eastAsia="Cambria" w:ascii="Cambria"/>
            <w:color w:val="292934"/>
            <w:spacing w:val="-3"/>
            <w:w w:val="102"/>
            <w:sz w:val="27"/>
            <w:szCs w:val="27"/>
          </w:rPr>
          <w:t>m</w:t>
        </w:r>
        <w:r>
          <w:rPr>
            <w:rFonts w:cs="Cambria" w:hAnsi="Cambria" w:eastAsia="Cambria" w:ascii="Cambria"/>
            <w:color w:val="292934"/>
            <w:spacing w:val="1"/>
            <w:w w:val="102"/>
            <w:sz w:val="27"/>
            <w:szCs w:val="27"/>
          </w:rPr>
          <w:t>i</w:t>
        </w:r>
        <w:r>
          <w:rPr>
            <w:rFonts w:cs="Cambria" w:hAnsi="Cambria" w:eastAsia="Cambria" w:ascii="Cambria"/>
            <w:color w:val="292934"/>
            <w:spacing w:val="5"/>
            <w:w w:val="102"/>
            <w:sz w:val="27"/>
            <w:szCs w:val="27"/>
          </w:rPr>
          <w:t>t</w:t>
        </w:r>
        <w:r>
          <w:rPr>
            <w:rFonts w:cs="Cambria" w:hAnsi="Cambria" w:eastAsia="Cambria" w:ascii="Cambria"/>
            <w:color w:val="292934"/>
            <w:spacing w:val="0"/>
            <w:w w:val="102"/>
            <w:sz w:val="27"/>
            <w:szCs w:val="27"/>
          </w:rPr>
          <w:t>.e</w:t>
        </w:r>
        <w:r>
          <w:rPr>
            <w:rFonts w:cs="Cambria" w:hAnsi="Cambria" w:eastAsia="Cambria" w:ascii="Cambria"/>
            <w:color w:val="292934"/>
            <w:spacing w:val="2"/>
            <w:w w:val="102"/>
            <w:sz w:val="27"/>
            <w:szCs w:val="27"/>
          </w:rPr>
          <w:t>d</w:t>
        </w:r>
        <w:r>
          <w:rPr>
            <w:rFonts w:cs="Cambria" w:hAnsi="Cambria" w:eastAsia="Cambria" w:ascii="Cambria"/>
            <w:color w:val="292934"/>
            <w:spacing w:val="3"/>
            <w:w w:val="102"/>
            <w:sz w:val="27"/>
            <w:szCs w:val="27"/>
          </w:rPr>
          <w:t>u</w:t>
        </w:r>
        <w:r>
          <w:rPr>
            <w:rFonts w:cs="Cambria" w:hAnsi="Cambria" w:eastAsia="Cambria" w:ascii="Cambria"/>
            <w:color w:val="292934"/>
            <w:spacing w:val="0"/>
            <w:w w:val="102"/>
            <w:sz w:val="27"/>
            <w:szCs w:val="27"/>
          </w:rPr>
          <w:t>/</w:t>
        </w:r>
        <w:r>
          <w:rPr>
            <w:rFonts w:cs="Cambria" w:hAnsi="Cambria" w:eastAsia="Cambria" w:ascii="Cambria"/>
            <w:color w:val="292934"/>
            <w:spacing w:val="9"/>
            <w:w w:val="102"/>
            <w:sz w:val="27"/>
            <w:szCs w:val="27"/>
          </w:rPr>
          <w:t>h</w:t>
        </w:r>
        <w:r>
          <w:rPr>
            <w:rFonts w:cs="Cambria" w:hAnsi="Cambria" w:eastAsia="Cambria" w:ascii="Cambria"/>
            <w:color w:val="292934"/>
            <w:spacing w:val="0"/>
            <w:w w:val="102"/>
            <w:sz w:val="27"/>
            <w:szCs w:val="27"/>
          </w:rPr>
          <w:t>a</w:t>
        </w:r>
        <w:r>
          <w:rPr>
            <w:rFonts w:cs="Cambria" w:hAnsi="Cambria" w:eastAsia="Cambria" w:ascii="Cambria"/>
            <w:color w:val="292934"/>
            <w:spacing w:val="-3"/>
            <w:w w:val="102"/>
            <w:sz w:val="27"/>
            <w:szCs w:val="27"/>
          </w:rPr>
          <w:t>m</w:t>
        </w:r>
        <w:r>
          <w:rPr>
            <w:rFonts w:cs="Cambria" w:hAnsi="Cambria" w:eastAsia="Cambria" w:ascii="Cambria"/>
            <w:color w:val="292934"/>
            <w:spacing w:val="3"/>
            <w:w w:val="102"/>
            <w:sz w:val="27"/>
            <w:szCs w:val="27"/>
          </w:rPr>
          <w:t>l</w:t>
        </w:r>
        <w:r>
          <w:rPr>
            <w:rFonts w:cs="Cambria" w:hAnsi="Cambria" w:eastAsia="Cambria" w:ascii="Cambria"/>
            <w:color w:val="292934"/>
            <w:spacing w:val="7"/>
            <w:w w:val="102"/>
            <w:sz w:val="27"/>
            <w:szCs w:val="27"/>
          </w:rPr>
          <w:t>e</w:t>
        </w:r>
        <w:r>
          <w:rPr>
            <w:rFonts w:cs="Cambria" w:hAnsi="Cambria" w:eastAsia="Cambria" w:ascii="Cambria"/>
            <w:color w:val="292934"/>
            <w:spacing w:val="-1"/>
            <w:w w:val="102"/>
            <w:sz w:val="27"/>
            <w:szCs w:val="27"/>
          </w:rPr>
          <w:t>t</w:t>
        </w:r>
        <w:r>
          <w:rPr>
            <w:rFonts w:cs="Cambria" w:hAnsi="Cambria" w:eastAsia="Cambria" w:ascii="Cambria"/>
            <w:color w:val="292934"/>
            <w:spacing w:val="0"/>
            <w:w w:val="102"/>
            <w:sz w:val="27"/>
            <w:szCs w:val="27"/>
          </w:rPr>
          <w:t>/f</w:t>
        </w:r>
        <w:r>
          <w:rPr>
            <w:rFonts w:cs="Cambria" w:hAnsi="Cambria" w:eastAsia="Cambria" w:ascii="Cambria"/>
            <w:color w:val="292934"/>
            <w:spacing w:val="4"/>
            <w:w w:val="102"/>
            <w:sz w:val="27"/>
            <w:szCs w:val="27"/>
          </w:rPr>
          <w:t>u</w:t>
        </w:r>
        <w:r>
          <w:rPr>
            <w:rFonts w:cs="Cambria" w:hAnsi="Cambria" w:eastAsia="Cambria" w:ascii="Cambria"/>
            <w:color w:val="292934"/>
            <w:spacing w:val="3"/>
            <w:w w:val="102"/>
            <w:sz w:val="27"/>
            <w:szCs w:val="27"/>
          </w:rPr>
          <w:t>l</w:t>
        </w:r>
        <w:r>
          <w:rPr>
            <w:rFonts w:cs="Cambria" w:hAnsi="Cambria" w:eastAsia="Cambria" w:ascii="Cambria"/>
            <w:color w:val="292934"/>
            <w:spacing w:val="3"/>
            <w:w w:val="102"/>
            <w:sz w:val="27"/>
            <w:szCs w:val="27"/>
          </w:rPr>
          <w:t>l</w:t>
        </w:r>
        <w:r>
          <w:rPr>
            <w:rFonts w:cs="Cambria" w:hAnsi="Cambria" w:eastAsia="Cambria" w:ascii="Cambria"/>
            <w:color w:val="292934"/>
            <w:spacing w:val="0"/>
            <w:w w:val="102"/>
            <w:sz w:val="27"/>
            <w:szCs w:val="27"/>
          </w:rPr>
          <w:t>.</w:t>
        </w:r>
        <w:r>
          <w:rPr>
            <w:rFonts w:cs="Cambria" w:hAnsi="Cambria" w:eastAsia="Cambria" w:ascii="Cambria"/>
            <w:color w:val="292934"/>
            <w:spacing w:val="3"/>
            <w:w w:val="102"/>
            <w:sz w:val="27"/>
            <w:szCs w:val="27"/>
          </w:rPr>
          <w:t>h</w:t>
        </w:r>
        <w:r>
          <w:rPr>
            <w:rFonts w:cs="Cambria" w:hAnsi="Cambria" w:eastAsia="Cambria" w:ascii="Cambria"/>
            <w:color w:val="292934"/>
            <w:spacing w:val="-1"/>
            <w:w w:val="102"/>
            <w:sz w:val="27"/>
            <w:szCs w:val="27"/>
          </w:rPr>
          <w:t>t</w:t>
        </w:r>
        <w:r>
          <w:rPr>
            <w:rFonts w:cs="Cambria" w:hAnsi="Cambria" w:eastAsia="Cambria" w:ascii="Cambria"/>
            <w:color w:val="292934"/>
            <w:spacing w:val="-3"/>
            <w:w w:val="102"/>
            <w:sz w:val="27"/>
            <w:szCs w:val="27"/>
          </w:rPr>
          <w:t>m</w:t>
        </w:r>
        <w:r>
          <w:rPr>
            <w:rFonts w:cs="Cambria" w:hAnsi="Cambria" w:eastAsia="Cambria" w:ascii="Cambria"/>
            <w:color w:val="292934"/>
            <w:spacing w:val="3"/>
            <w:w w:val="102"/>
            <w:sz w:val="27"/>
            <w:szCs w:val="27"/>
          </w:rPr>
          <w:t>l</w:t>
        </w:r>
      </w:hyperlink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3" w:lineRule="auto" w:line="305"/>
        <w:ind w:left="382" w:right="1523"/>
      </w:pP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h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4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24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47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3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4"/>
          <w:w w:val="102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-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8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h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25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ea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4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47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3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5"/>
          <w:w w:val="102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-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8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h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25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ea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4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47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3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5"/>
          <w:w w:val="102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-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8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h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25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h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4"/>
          <w:w w:val="100"/>
          <w:sz w:val="27"/>
          <w:szCs w:val="27"/>
        </w:rPr>
        <w:t>h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7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23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5"/>
          <w:w w:val="102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-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8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h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25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h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4"/>
          <w:w w:val="100"/>
          <w:sz w:val="27"/>
          <w:szCs w:val="27"/>
        </w:rPr>
        <w:t>h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7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23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5"/>
          <w:w w:val="102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-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8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h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4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24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h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4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h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4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6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23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9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5"/>
          <w:w w:val="102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-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8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28"/>
      </w:pPr>
      <w:r>
        <w:br w:type="column"/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#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.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k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")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88" w:lineRule="auto" w:line="306"/>
        <w:ind w:right="7808"/>
      </w:pP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#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.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k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4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r")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y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y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both"/>
        <w:spacing w:lineRule="auto" w:line="304"/>
        <w:ind w:right="2137"/>
      </w:pP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  </w:t>
      </w:r>
      <w:r>
        <w:rPr>
          <w:rFonts w:cs="Cambria" w:hAnsi="Cambria" w:eastAsia="Cambria" w:ascii="Cambria"/>
          <w:color w:val="292934"/>
          <w:spacing w:val="27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9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-4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4"/>
          <w:w w:val="100"/>
          <w:sz w:val="27"/>
          <w:szCs w:val="27"/>
        </w:rPr>
        <w:t>y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4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14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21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)</w:t>
      </w:r>
      <w:r>
        <w:rPr>
          <w:rFonts w:cs="Cambria" w:hAnsi="Cambria" w:eastAsia="Cambria" w:ascii="Cambria"/>
          <w:color w:val="292934"/>
          <w:spacing w:val="4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h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44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27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7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La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6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-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))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  </w:t>
      </w:r>
      <w:r>
        <w:rPr>
          <w:rFonts w:cs="Cambria" w:hAnsi="Cambria" w:eastAsia="Cambria" w:ascii="Cambria"/>
          <w:color w:val="292934"/>
          <w:spacing w:val="27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-4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y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14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21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)</w:t>
      </w:r>
      <w:r>
        <w:rPr>
          <w:rFonts w:cs="Cambria" w:hAnsi="Cambria" w:eastAsia="Cambria" w:ascii="Cambria"/>
          <w:color w:val="292934"/>
          <w:spacing w:val="4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h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4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44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27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6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La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5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-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))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  </w:t>
      </w:r>
      <w:r>
        <w:rPr>
          <w:rFonts w:cs="Cambria" w:hAnsi="Cambria" w:eastAsia="Cambria" w:ascii="Cambria"/>
          <w:color w:val="292934"/>
          <w:spacing w:val="27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9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-4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4"/>
          <w:w w:val="100"/>
          <w:sz w:val="27"/>
          <w:szCs w:val="27"/>
        </w:rPr>
        <w:t>y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4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14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21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)</w:t>
      </w:r>
      <w:r>
        <w:rPr>
          <w:rFonts w:cs="Cambria" w:hAnsi="Cambria" w:eastAsia="Cambria" w:ascii="Cambria"/>
          <w:color w:val="292934"/>
          <w:spacing w:val="4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h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44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27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7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La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6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-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))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xt</w:t>
      </w:r>
      <w:r>
        <w:rPr>
          <w:rFonts w:cs="Cambria" w:hAnsi="Cambria" w:eastAsia="Cambria" w:ascii="Cambria"/>
          <w:color w:val="292934"/>
          <w:spacing w:val="39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9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)</w:t>
      </w:r>
      <w:r>
        <w:rPr>
          <w:rFonts w:cs="Cambria" w:hAnsi="Cambria" w:eastAsia="Cambria" w:ascii="Cambria"/>
          <w:color w:val="292934"/>
          <w:spacing w:val="38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{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2"/>
        <w:ind w:left="128"/>
      </w:pP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ea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3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h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-4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4"/>
          <w:w w:val="100"/>
          <w:sz w:val="27"/>
          <w:szCs w:val="27"/>
        </w:rPr>
        <w:t>y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36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/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/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5"/>
          <w:w w:val="102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y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/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/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87"/>
        <w:ind w:left="1497"/>
      </w:pP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[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(a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49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: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: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)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]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[</w:t>
      </w:r>
      <w:r>
        <w:rPr>
          <w:rFonts w:cs="Cambria" w:hAnsi="Cambria" w:eastAsia="Cambria" w:ascii="Cambria"/>
          <w:color w:val="292934"/>
          <w:spacing w:val="25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(a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4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: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: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y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e)]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88"/>
        <w:ind w:left="1497"/>
      </w:pP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[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(a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49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: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:</w:t>
      </w:r>
      <w:r>
        <w:rPr>
          <w:rFonts w:cs="Cambria" w:hAnsi="Cambria" w:eastAsia="Cambria" w:ascii="Cambria"/>
          <w:color w:val="292934"/>
          <w:spacing w:val="16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)]</w:t>
      </w:r>
      <w:r>
        <w:rPr>
          <w:rFonts w:cs="Cambria" w:hAnsi="Cambria" w:eastAsia="Cambria" w:ascii="Cambria"/>
          <w:color w:val="292934"/>
          <w:spacing w:val="3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4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-10"/>
          <w:w w:val="102"/>
          <w:sz w:val="27"/>
          <w:szCs w:val="27"/>
        </w:rPr>
        <w:t>V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4"/>
          <w:w w:val="102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88" w:lineRule="auto" w:line="305"/>
        <w:ind w:left="128" w:right="5599"/>
      </w:pP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ea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3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ea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7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5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\</w:t>
      </w:r>
      <w:r>
        <w:rPr>
          <w:rFonts w:cs="Cambria" w:hAnsi="Cambria" w:eastAsia="Cambria" w:ascii="Cambria"/>
          <w:color w:val="292934"/>
          <w:spacing w:val="-6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ea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3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5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ea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7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27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\</w:t>
      </w:r>
      <w:r>
        <w:rPr>
          <w:rFonts w:cs="Cambria" w:hAnsi="Cambria" w:eastAsia="Cambria" w:ascii="Cambria"/>
          <w:color w:val="292934"/>
          <w:spacing w:val="-6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2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11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ea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3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5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ea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7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27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\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28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xt</w:t>
      </w:r>
      <w:r>
        <w:rPr>
          <w:rFonts w:cs="Cambria" w:hAnsi="Cambria" w:eastAsia="Cambria" w:ascii="Cambria"/>
          <w:color w:val="292934"/>
          <w:spacing w:val="29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4"/>
          <w:w w:val="100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4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7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27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\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28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ea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3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5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ea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7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27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&lt;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&gt;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28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1" w:lineRule="exact" w:line="300"/>
        <w:ind w:left="128"/>
        <w:sectPr>
          <w:type w:val="continuous"/>
          <w:pgSz w:w="19200" w:h="10820" w:orient="landscape"/>
          <w:pgMar w:top="580" w:bottom="280" w:left="0" w:right="0"/>
          <w:cols w:num="2" w:equalWidth="off">
            <w:col w:w="7600" w:space="465"/>
            <w:col w:w="11135"/>
          </w:cols>
        </w:sectPr>
      </w:pPr>
      <w:r>
        <w:rPr>
          <w:rFonts w:cs="Cambria" w:hAnsi="Cambria" w:eastAsia="Cambria" w:ascii="Cambria"/>
          <w:color w:val="292934"/>
          <w:spacing w:val="-8"/>
          <w:w w:val="102"/>
          <w:position w:val="-1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2"/>
          <w:position w:val="-1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2"/>
          <w:w w:val="102"/>
          <w:position w:val="-1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3"/>
          <w:w w:val="102"/>
          <w:position w:val="-1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1"/>
          <w:w w:val="102"/>
          <w:position w:val="-1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1"/>
          <w:w w:val="102"/>
          <w:position w:val="-1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2"/>
          <w:w w:val="102"/>
          <w:position w:val="-1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-2"/>
          <w:w w:val="102"/>
          <w:position w:val="-1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3"/>
          <w:w w:val="102"/>
          <w:position w:val="-1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2"/>
          <w:position w:val="-1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1"/>
          <w:w w:val="102"/>
          <w:position w:val="-1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1"/>
          <w:w w:val="102"/>
          <w:position w:val="-1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2"/>
          <w:position w:val="-1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position w:val="-1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-1"/>
          <w:w w:val="102"/>
          <w:position w:val="-1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position w:val="-1"/>
          <w:sz w:val="27"/>
          <w:szCs w:val="27"/>
        </w:rPr>
        <w:t>)</w:t>
      </w:r>
      <w:r>
        <w:rPr>
          <w:rFonts w:cs="Cambria" w:hAnsi="Cambria" w:eastAsia="Cambria" w:ascii="Cambria"/>
          <w:color w:val="000000"/>
          <w:spacing w:val="0"/>
          <w:w w:val="100"/>
          <w:position w:val="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center"/>
        <w:spacing w:before="95"/>
        <w:ind w:left="8024" w:right="10983"/>
        <w:sectPr>
          <w:type w:val="continuous"/>
          <w:pgSz w:w="19200" w:h="10820" w:orient="landscape"/>
          <w:pgMar w:top="580" w:bottom="280" w:left="0" w:right="0"/>
        </w:sectPr>
      </w:pP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}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0" w:footer="0" w:top="520" w:bottom="280" w:left="0" w:right="0"/>
          <w:pgSz w:w="19200" w:h="10820" w:orient="landscape"/>
        </w:sectPr>
      </w:pPr>
      <w:r>
        <w:rPr>
          <w:sz w:val="20"/>
          <w:szCs w:val="20"/>
        </w:rPr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lineRule="auto" w:line="306"/>
        <w:ind w:left="382" w:right="3127"/>
      </w:pP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ea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35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3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-4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4"/>
          <w:w w:val="102"/>
          <w:sz w:val="27"/>
          <w:szCs w:val="27"/>
        </w:rPr>
        <w:t>y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ea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ea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35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3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-4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4"/>
          <w:w w:val="102"/>
          <w:sz w:val="27"/>
          <w:szCs w:val="27"/>
        </w:rPr>
        <w:t>y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ea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ea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35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3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-4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4"/>
          <w:w w:val="102"/>
          <w:sz w:val="27"/>
          <w:szCs w:val="27"/>
        </w:rPr>
        <w:t>y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ea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5"/>
          <w:w w:val="100"/>
          <w:sz w:val="27"/>
          <w:szCs w:val="27"/>
        </w:rPr>
        <w:t>v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4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1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t(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5"/>
          <w:w w:val="100"/>
          <w:sz w:val="27"/>
          <w:szCs w:val="27"/>
        </w:rPr>
        <w:t>v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4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(c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ea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5"/>
          <w:w w:val="100"/>
          <w:sz w:val="27"/>
          <w:szCs w:val="27"/>
        </w:rPr>
        <w:t>v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4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1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t(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ind w:left="382"/>
      </w:pP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#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.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k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11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88"/>
        <w:ind w:left="382"/>
      </w:pP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#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.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k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4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w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88"/>
        <w:ind w:left="382"/>
      </w:pP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y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(t</w:t>
      </w:r>
      <w:r>
        <w:rPr>
          <w:rFonts w:cs="Cambria" w:hAnsi="Cambria" w:eastAsia="Cambria" w:ascii="Cambria"/>
          <w:color w:val="292934"/>
          <w:spacing w:val="-4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87"/>
        <w:ind w:left="382"/>
      </w:pP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y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w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both"/>
        <w:spacing w:before="88" w:lineRule="auto" w:line="304"/>
        <w:ind w:left="382" w:right="2395"/>
      </w:pP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8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-18"/>
          <w:w w:val="102"/>
          <w:sz w:val="27"/>
          <w:szCs w:val="27"/>
        </w:rPr>
        <w:t>V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-4"/>
          <w:w w:val="102"/>
          <w:sz w:val="27"/>
          <w:szCs w:val="27"/>
        </w:rPr>
        <w:t>v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))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8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4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-18"/>
          <w:w w:val="102"/>
          <w:sz w:val="27"/>
          <w:szCs w:val="27"/>
        </w:rPr>
        <w:t>V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-4"/>
          <w:w w:val="102"/>
          <w:sz w:val="27"/>
          <w:szCs w:val="27"/>
        </w:rPr>
        <w:t>v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))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18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-18"/>
          <w:w w:val="102"/>
          <w:sz w:val="27"/>
          <w:szCs w:val="27"/>
        </w:rPr>
        <w:t>V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-4"/>
          <w:w w:val="102"/>
          <w:sz w:val="27"/>
          <w:szCs w:val="27"/>
        </w:rPr>
        <w:t>v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3"/>
        <w:ind w:left="382"/>
      </w:pP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4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47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4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22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4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(a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46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4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9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88"/>
        <w:ind w:left="509" w:right="-61"/>
      </w:pP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39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9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4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w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33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9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33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4"/>
          <w:w w:val="100"/>
          <w:sz w:val="27"/>
          <w:szCs w:val="27"/>
        </w:rPr>
        <w:t>W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Le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h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,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27" w:lineRule="auto" w:line="305"/>
        <w:ind w:right="3910"/>
      </w:pPr>
      <w:r>
        <w:br w:type="column"/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-5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5"/>
          <w:w w:val="100"/>
          <w:sz w:val="27"/>
          <w:szCs w:val="27"/>
        </w:rPr>
        <w:t>v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5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9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33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-5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5"/>
          <w:w w:val="100"/>
          <w:sz w:val="27"/>
          <w:szCs w:val="27"/>
        </w:rPr>
        <w:t>v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23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9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))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4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47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4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22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4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(a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46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4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9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39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9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4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w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33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9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33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4"/>
          <w:w w:val="100"/>
          <w:sz w:val="27"/>
          <w:szCs w:val="27"/>
        </w:rPr>
        <w:t>W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Le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h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4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-5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5"/>
          <w:w w:val="100"/>
          <w:sz w:val="27"/>
          <w:szCs w:val="27"/>
        </w:rPr>
        <w:t>v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4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8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9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31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4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-5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5"/>
          <w:w w:val="100"/>
          <w:sz w:val="27"/>
          <w:szCs w:val="27"/>
        </w:rPr>
        <w:t>v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23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9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9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))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47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22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(a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46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4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39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9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4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w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33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9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33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4"/>
          <w:w w:val="100"/>
          <w:sz w:val="27"/>
          <w:szCs w:val="27"/>
        </w:rPr>
        <w:t>W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Le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h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4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-5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5"/>
          <w:w w:val="100"/>
          <w:sz w:val="27"/>
          <w:szCs w:val="27"/>
        </w:rPr>
        <w:t>v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4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8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9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31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4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-5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5"/>
          <w:w w:val="100"/>
          <w:sz w:val="27"/>
          <w:szCs w:val="27"/>
        </w:rPr>
        <w:t>v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23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9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9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1" w:lineRule="auto" w:line="306"/>
        <w:ind w:right="7510"/>
      </w:pP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##</w:t>
      </w:r>
      <w:r>
        <w:rPr>
          <w:rFonts w:cs="Cambria" w:hAnsi="Cambria" w:eastAsia="Cambria" w:ascii="Cambria"/>
          <w:color w:val="292934"/>
          <w:spacing w:val="-14"/>
          <w:w w:val="102"/>
          <w:sz w:val="27"/>
          <w:szCs w:val="27"/>
        </w:rPr>
        <w:t>W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.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k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.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k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4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w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5"/>
          <w:w w:val="102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")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y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y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w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4"/>
          <w:w w:val="102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lineRule="exact" w:line="300"/>
      </w:pP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q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26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1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.</w:t>
      </w:r>
      <w:r>
        <w:rPr>
          <w:rFonts w:cs="Cambria" w:hAnsi="Cambria" w:eastAsia="Cambria" w:ascii="Cambria"/>
          <w:color w:val="292934"/>
          <w:spacing w:val="-4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(a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5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4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88"/>
      </w:pP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q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26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1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4"/>
          <w:w w:val="102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.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5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88"/>
      </w:pP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q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26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1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4"/>
          <w:w w:val="102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.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5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both"/>
        <w:spacing w:before="88" w:lineRule="auto" w:line="306"/>
        <w:ind w:right="4918"/>
        <w:sectPr>
          <w:type w:val="continuous"/>
          <w:pgSz w:w="19200" w:h="10820" w:orient="landscape"/>
          <w:pgMar w:top="580" w:bottom="280" w:left="0" w:right="0"/>
          <w:cols w:num="2" w:equalWidth="off">
            <w:col w:w="7555" w:space="509"/>
            <w:col w:w="11136"/>
          </w:cols>
        </w:sectPr>
      </w:pP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w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 </w:t>
      </w:r>
      <w:r>
        <w:rPr>
          <w:rFonts w:cs="Cambria" w:hAnsi="Cambria" w:eastAsia="Cambria" w:ascii="Cambria"/>
          <w:color w:val="292934"/>
          <w:spacing w:val="11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a.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w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6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9"/>
          <w:w w:val="102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6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q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),</w:t>
      </w:r>
      <w:r>
        <w:rPr>
          <w:rFonts w:cs="Cambria" w:hAnsi="Cambria" w:eastAsia="Cambria" w:ascii="Cambria"/>
          <w:color w:val="292934"/>
          <w:spacing w:val="22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q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q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w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 </w:t>
      </w:r>
      <w:r>
        <w:rPr>
          <w:rFonts w:cs="Cambria" w:hAnsi="Cambria" w:eastAsia="Cambria" w:ascii="Cambria"/>
          <w:color w:val="292934"/>
          <w:spacing w:val="13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ata.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-7"/>
          <w:w w:val="102"/>
          <w:sz w:val="27"/>
          <w:szCs w:val="27"/>
        </w:rPr>
        <w:t>w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7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9"/>
          <w:w w:val="102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7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q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),</w:t>
      </w:r>
      <w:r>
        <w:rPr>
          <w:rFonts w:cs="Cambria" w:hAnsi="Cambria" w:eastAsia="Cambria" w:ascii="Cambria"/>
          <w:color w:val="292934"/>
          <w:spacing w:val="24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q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q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w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 </w:t>
      </w:r>
      <w:r>
        <w:rPr>
          <w:rFonts w:cs="Cambria" w:hAnsi="Cambria" w:eastAsia="Cambria" w:ascii="Cambria"/>
          <w:color w:val="292934"/>
          <w:spacing w:val="23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a.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w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6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9"/>
          <w:w w:val="102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6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q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),</w:t>
      </w:r>
      <w:r>
        <w:rPr>
          <w:rFonts w:cs="Cambria" w:hAnsi="Cambria" w:eastAsia="Cambria" w:ascii="Cambria"/>
          <w:color w:val="292934"/>
          <w:spacing w:val="34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q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q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0" w:footer="0" w:top="520" w:bottom="280" w:left="0" w:right="0"/>
          <w:pgSz w:w="19200" w:h="10820" w:orient="landscape"/>
        </w:sectPr>
      </w:pPr>
      <w:r>
        <w:rPr>
          <w:sz w:val="20"/>
          <w:szCs w:val="20"/>
        </w:rPr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ind w:left="382"/>
      </w:pP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#</w:t>
      </w:r>
      <w:r>
        <w:rPr>
          <w:rFonts w:cs="Cambria" w:hAnsi="Cambria" w:eastAsia="Cambria" w:ascii="Cambria"/>
          <w:color w:val="292934"/>
          <w:spacing w:val="-9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eo</w:t>
      </w:r>
      <w:r>
        <w:rPr>
          <w:rFonts w:cs="Cambria" w:hAnsi="Cambria" w:eastAsia="Cambria" w:ascii="Cambria"/>
          <w:color w:val="292934"/>
          <w:spacing w:val="4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16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J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et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88"/>
        <w:ind w:left="382"/>
      </w:pP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t(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(wf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4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q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&gt;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5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),</w:t>
      </w:r>
      <w:r>
        <w:rPr>
          <w:rFonts w:cs="Cambria" w:hAnsi="Cambria" w:eastAsia="Cambria" w:ascii="Cambria"/>
          <w:color w:val="292934"/>
          <w:spacing w:val="35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ae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w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41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q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88"/>
        <w:ind w:left="382"/>
      </w:pP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+</w:t>
      </w:r>
      <w:r>
        <w:rPr>
          <w:rFonts w:cs="Cambria" w:hAnsi="Cambria" w:eastAsia="Cambria" w:ascii="Cambria"/>
          <w:color w:val="292934"/>
          <w:spacing w:val="14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8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y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88"/>
        <w:ind w:left="382"/>
      </w:pP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9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+</w:t>
      </w:r>
      <w:r>
        <w:rPr>
          <w:rFonts w:cs="Cambria" w:hAnsi="Cambria" w:eastAsia="Cambria" w:ascii="Cambria"/>
          <w:color w:val="292934"/>
          <w:spacing w:val="9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h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4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5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ax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.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ex</w:t>
      </w:r>
      <w:r>
        <w:rPr>
          <w:rFonts w:cs="Cambria" w:hAnsi="Cambria" w:eastAsia="Cambria" w:ascii="Cambria"/>
          <w:color w:val="292934"/>
          <w:spacing w:val="6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.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4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ex</w:t>
      </w:r>
      <w:r>
        <w:rPr>
          <w:rFonts w:cs="Cambria" w:hAnsi="Cambria" w:eastAsia="Cambria" w:ascii="Cambria"/>
          <w:color w:val="292934"/>
          <w:spacing w:val="7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(a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4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5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,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17"/>
        <w:ind w:left="382"/>
      </w:pP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h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j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88"/>
        <w:ind w:left="382"/>
      </w:pP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1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88"/>
        <w:ind w:left="382"/>
      </w:pP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q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.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5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87"/>
        <w:ind w:left="382"/>
      </w:pP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k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33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9"/>
          <w:w w:val="100"/>
          <w:sz w:val="27"/>
          <w:szCs w:val="27"/>
        </w:rPr>
        <w:t>w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30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.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6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56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k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88"/>
        <w:ind w:left="382" w:right="-67"/>
      </w:pP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w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4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q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),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4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q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28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ax.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w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0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0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58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5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.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er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0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.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,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17"/>
        <w:ind w:left="382"/>
      </w:pP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k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88"/>
        <w:ind w:left="382"/>
      </w:pP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#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J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17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Cae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er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88"/>
        <w:ind w:left="382"/>
      </w:pP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t(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(wf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4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q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&gt;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5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),</w:t>
      </w:r>
      <w:r>
        <w:rPr>
          <w:rFonts w:cs="Cambria" w:hAnsi="Cambria" w:eastAsia="Cambria" w:ascii="Cambria"/>
          <w:color w:val="292934"/>
          <w:spacing w:val="35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ae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w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41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q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87"/>
        <w:ind w:left="382"/>
      </w:pP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+</w:t>
      </w:r>
      <w:r>
        <w:rPr>
          <w:rFonts w:cs="Cambria" w:hAnsi="Cambria" w:eastAsia="Cambria" w:ascii="Cambria"/>
          <w:color w:val="292934"/>
          <w:spacing w:val="14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8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y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81" w:lineRule="auto" w:line="258"/>
        <w:ind w:left="382" w:right="521"/>
      </w:pP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+</w:t>
      </w:r>
      <w:r>
        <w:rPr>
          <w:rFonts w:cs="Cambria" w:hAnsi="Cambria" w:eastAsia="Cambria" w:ascii="Cambria"/>
          <w:color w:val="292934"/>
          <w:spacing w:val="1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h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6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ax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.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5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.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7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(a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4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5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h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j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64"/>
        <w:ind w:left="382"/>
      </w:pP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2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27"/>
      </w:pPr>
      <w:r>
        <w:br w:type="column"/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q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.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5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87"/>
      </w:pP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k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33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9"/>
          <w:w w:val="100"/>
          <w:sz w:val="27"/>
          <w:szCs w:val="27"/>
        </w:rPr>
        <w:t>w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30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.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6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56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k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88"/>
      </w:pP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w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5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q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),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4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q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28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ax.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w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0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0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58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5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.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er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0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.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38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k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88"/>
      </w:pP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#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H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4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et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88"/>
      </w:pP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(wf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4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q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&gt;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5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),</w:t>
      </w:r>
      <w:r>
        <w:rPr>
          <w:rFonts w:cs="Cambria" w:hAnsi="Cambria" w:eastAsia="Cambria" w:ascii="Cambria"/>
          <w:color w:val="292934"/>
          <w:spacing w:val="35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ae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-7"/>
          <w:w w:val="100"/>
          <w:sz w:val="27"/>
          <w:szCs w:val="27"/>
        </w:rPr>
        <w:t>w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41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-8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q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88"/>
      </w:pP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+</w:t>
      </w:r>
      <w:r>
        <w:rPr>
          <w:rFonts w:cs="Cambria" w:hAnsi="Cambria" w:eastAsia="Cambria" w:ascii="Cambria"/>
          <w:color w:val="292934"/>
          <w:spacing w:val="14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8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y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80"/>
      </w:pP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9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+</w:t>
      </w:r>
      <w:r>
        <w:rPr>
          <w:rFonts w:cs="Cambria" w:hAnsi="Cambria" w:eastAsia="Cambria" w:ascii="Cambria"/>
          <w:color w:val="292934"/>
          <w:spacing w:val="9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h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4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5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ax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.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ex</w:t>
      </w:r>
      <w:r>
        <w:rPr>
          <w:rFonts w:cs="Cambria" w:hAnsi="Cambria" w:eastAsia="Cambria" w:ascii="Cambria"/>
          <w:color w:val="292934"/>
          <w:spacing w:val="6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.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4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ex</w:t>
      </w:r>
      <w:r>
        <w:rPr>
          <w:rFonts w:cs="Cambria" w:hAnsi="Cambria" w:eastAsia="Cambria" w:ascii="Cambria"/>
          <w:color w:val="292934"/>
          <w:spacing w:val="7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(a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g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4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5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41"/>
          <w:w w:val="102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h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j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88"/>
      </w:pP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3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88"/>
      </w:pP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q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-4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.</w:t>
      </w:r>
      <w:r>
        <w:rPr>
          <w:rFonts w:cs="Cambria" w:hAnsi="Cambria" w:eastAsia="Cambria" w:ascii="Cambria"/>
          <w:color w:val="292934"/>
          <w:spacing w:val="-4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i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x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(a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5"/>
          <w:w w:val="102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-4"/>
          <w:w w:val="102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88"/>
      </w:pP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1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k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33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12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b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9"/>
          <w:w w:val="100"/>
          <w:sz w:val="27"/>
          <w:szCs w:val="27"/>
        </w:rPr>
        <w:t>w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30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.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6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57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k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"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rFonts w:cs="Cambria" w:hAnsi="Cambria" w:eastAsia="Cambria" w:ascii="Cambria"/>
          <w:sz w:val="27"/>
          <w:szCs w:val="27"/>
        </w:rPr>
        <w:jc w:val="left"/>
        <w:spacing w:before="88"/>
        <w:sectPr>
          <w:type w:val="continuous"/>
          <w:pgSz w:w="19200" w:h="10820" w:orient="landscape"/>
          <w:pgMar w:top="580" w:bottom="280" w:left="0" w:right="0"/>
          <w:cols w:num="2" w:equalWidth="off">
            <w:col w:w="7740" w:space="325"/>
            <w:col w:w="11135"/>
          </w:cols>
        </w:sectPr>
      </w:pPr>
      <w:r>
        <w:rPr>
          <w:rFonts w:cs="Cambria" w:hAnsi="Cambria" w:eastAsia="Cambria" w:ascii="Cambria"/>
          <w:color w:val="292934"/>
          <w:spacing w:val="-9"/>
          <w:w w:val="100"/>
          <w:sz w:val="27"/>
          <w:szCs w:val="27"/>
        </w:rPr>
        <w:t>w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-2"/>
          <w:w w:val="100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u</w:t>
      </w:r>
      <w:r>
        <w:rPr>
          <w:rFonts w:cs="Cambria" w:hAnsi="Cambria" w:eastAsia="Cambria" w:ascii="Cambria"/>
          <w:color w:val="292934"/>
          <w:spacing w:val="4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n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4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(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q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),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34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1"/>
          <w:w w:val="100"/>
          <w:sz w:val="27"/>
          <w:szCs w:val="27"/>
        </w:rPr>
        <w:t>f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</w:t>
      </w:r>
      <w:r>
        <w:rPr>
          <w:rFonts w:cs="Cambria" w:hAnsi="Cambria" w:eastAsia="Cambria" w:ascii="Cambria"/>
          <w:color w:val="292934"/>
          <w:spacing w:val="-3"/>
          <w:w w:val="100"/>
          <w:sz w:val="27"/>
          <w:szCs w:val="27"/>
        </w:rPr>
        <w:t>q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28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4"/>
          <w:w w:val="100"/>
          <w:sz w:val="27"/>
          <w:szCs w:val="27"/>
        </w:rPr>
        <w:t>m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ax.</w:t>
      </w:r>
      <w:r>
        <w:rPr>
          <w:rFonts w:cs="Cambria" w:hAnsi="Cambria" w:eastAsia="Cambria" w:ascii="Cambria"/>
          <w:color w:val="292934"/>
          <w:spacing w:val="-9"/>
          <w:w w:val="100"/>
          <w:sz w:val="27"/>
          <w:szCs w:val="27"/>
        </w:rPr>
        <w:t>w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3"/>
          <w:w w:val="100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1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0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0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58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8"/>
          <w:w w:val="100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5"/>
          <w:w w:val="100"/>
          <w:sz w:val="27"/>
          <w:szCs w:val="27"/>
        </w:rPr>
        <w:t>t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.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p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er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0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.</w:t>
      </w:r>
      <w:r>
        <w:rPr>
          <w:rFonts w:cs="Cambria" w:hAnsi="Cambria" w:eastAsia="Cambria" w:ascii="Cambria"/>
          <w:color w:val="292934"/>
          <w:spacing w:val="2"/>
          <w:w w:val="100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0"/>
          <w:w w:val="100"/>
          <w:sz w:val="27"/>
          <w:szCs w:val="27"/>
        </w:rPr>
        <w:t>,</w:t>
      </w:r>
      <w:r>
        <w:rPr>
          <w:rFonts w:cs="Cambria" w:hAnsi="Cambria" w:eastAsia="Cambria" w:ascii="Cambria"/>
          <w:color w:val="292934"/>
          <w:spacing w:val="38"/>
          <w:w w:val="100"/>
          <w:sz w:val="27"/>
          <w:szCs w:val="27"/>
        </w:rPr>
        <w:t> 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c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3"/>
          <w:w w:val="102"/>
          <w:sz w:val="27"/>
          <w:szCs w:val="27"/>
        </w:rPr>
        <w:t>l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o</w:t>
      </w:r>
      <w:r>
        <w:rPr>
          <w:rFonts w:cs="Cambria" w:hAnsi="Cambria" w:eastAsia="Cambria" w:ascii="Cambria"/>
          <w:color w:val="292934"/>
          <w:spacing w:val="-1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1"/>
          <w:w w:val="102"/>
          <w:sz w:val="27"/>
          <w:szCs w:val="27"/>
        </w:rPr>
        <w:t>s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=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d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a</w:t>
      </w:r>
      <w:r>
        <w:rPr>
          <w:rFonts w:cs="Cambria" w:hAnsi="Cambria" w:eastAsia="Cambria" w:ascii="Cambria"/>
          <w:color w:val="292934"/>
          <w:spacing w:val="-2"/>
          <w:w w:val="102"/>
          <w:sz w:val="27"/>
          <w:szCs w:val="27"/>
        </w:rPr>
        <w:t>r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k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2</w:t>
      </w:r>
      <w:r>
        <w:rPr>
          <w:rFonts w:cs="Cambria" w:hAnsi="Cambria" w:eastAsia="Cambria" w:ascii="Cambria"/>
          <w:color w:val="292934"/>
          <w:spacing w:val="-3"/>
          <w:w w:val="102"/>
          <w:sz w:val="27"/>
          <w:szCs w:val="27"/>
        </w:rPr>
        <w:t>_</w:t>
      </w:r>
      <w:r>
        <w:rPr>
          <w:rFonts w:cs="Cambria" w:hAnsi="Cambria" w:eastAsia="Cambria" w:ascii="Cambria"/>
          <w:color w:val="292934"/>
          <w:spacing w:val="2"/>
          <w:w w:val="102"/>
          <w:sz w:val="27"/>
          <w:szCs w:val="27"/>
        </w:rPr>
        <w:t>3</w:t>
      </w:r>
      <w:r>
        <w:rPr>
          <w:rFonts w:cs="Cambria" w:hAnsi="Cambria" w:eastAsia="Cambria" w:ascii="Cambria"/>
          <w:color w:val="292934"/>
          <w:spacing w:val="0"/>
          <w:w w:val="102"/>
          <w:sz w:val="27"/>
          <w:szCs w:val="27"/>
        </w:rPr>
        <w:t>)</w:t>
      </w:r>
      <w:r>
        <w:rPr>
          <w:rFonts w:cs="Cambria" w:hAnsi="Cambria" w:eastAsia="Cambria" w:ascii="Cambria"/>
          <w:color w:val="000000"/>
          <w:spacing w:val="0"/>
          <w:w w:val="100"/>
          <w:sz w:val="27"/>
          <w:szCs w:val="27"/>
        </w:rPr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774"/>
      </w:pPr>
      <w:r>
        <w:pict>
          <v:shape type="#_x0000_t75" style="width:429.16pt;height:328.79pt">
            <v:imagedata o:title="" r:id="rId3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before="15"/>
        <w:ind w:left="7367" w:right="8344"/>
      </w:pPr>
      <w:r>
        <w:rPr>
          <w:rFonts w:cs="Arial" w:hAnsi="Arial" w:eastAsia="Arial" w:ascii="Arial"/>
          <w:color w:val="292934"/>
          <w:spacing w:val="-1"/>
          <w:w w:val="100"/>
          <w:sz w:val="36"/>
          <w:szCs w:val="36"/>
        </w:rPr>
        <w:t>F</w:t>
      </w:r>
      <w:r>
        <w:rPr>
          <w:rFonts w:cs="Arial" w:hAnsi="Arial" w:eastAsia="Arial" w:ascii="Arial"/>
          <w:color w:val="292934"/>
          <w:spacing w:val="-2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g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292934"/>
          <w:spacing w:val="0"/>
          <w:w w:val="100"/>
          <w:sz w:val="36"/>
          <w:szCs w:val="36"/>
        </w:rPr>
        <w:t>re</w:t>
      </w:r>
      <w:r>
        <w:rPr>
          <w:rFonts w:cs="Arial" w:hAnsi="Arial" w:eastAsia="Arial" w:ascii="Arial"/>
          <w:color w:val="292934"/>
          <w:spacing w:val="4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1</w:t>
      </w:r>
      <w:r>
        <w:rPr>
          <w:rFonts w:cs="Arial" w:hAnsi="Arial" w:eastAsia="Arial" w:ascii="Arial"/>
          <w:color w:val="292934"/>
          <w:spacing w:val="0"/>
          <w:w w:val="100"/>
          <w:sz w:val="36"/>
          <w:szCs w:val="36"/>
        </w:rPr>
        <w:t>:</w:t>
      </w:r>
      <w:r>
        <w:rPr>
          <w:rFonts w:cs="Arial" w:hAnsi="Arial" w:eastAsia="Arial" w:ascii="Arial"/>
          <w:color w:val="292934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292934"/>
          <w:spacing w:val="1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292934"/>
          <w:spacing w:val="-2"/>
          <w:w w:val="100"/>
          <w:sz w:val="36"/>
          <w:szCs w:val="36"/>
        </w:rPr>
        <w:t>o</w:t>
      </w:r>
      <w:r>
        <w:rPr>
          <w:rFonts w:cs="Arial" w:hAnsi="Arial" w:eastAsia="Arial" w:ascii="Arial"/>
          <w:color w:val="292934"/>
          <w:spacing w:val="4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292934"/>
          <w:spacing w:val="-2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292934"/>
          <w:spacing w:val="0"/>
          <w:w w:val="100"/>
          <w:sz w:val="36"/>
          <w:szCs w:val="36"/>
        </w:rPr>
        <w:t>o</w:t>
      </w:r>
      <w:r>
        <w:rPr>
          <w:rFonts w:cs="Arial" w:hAnsi="Arial" w:eastAsia="Arial" w:ascii="Arial"/>
          <w:color w:val="292934"/>
          <w:spacing w:val="-1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292934"/>
          <w:spacing w:val="-2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292934"/>
          <w:spacing w:val="0"/>
          <w:w w:val="100"/>
          <w:sz w:val="36"/>
          <w:szCs w:val="36"/>
        </w:rPr>
        <w:t>d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before="18"/>
        <w:ind w:left="7371" w:right="10990"/>
        <w:sectPr>
          <w:pgMar w:header="0" w:footer="0" w:top="580" w:bottom="280" w:left="0" w:right="0"/>
          <w:headerReference w:type="default" r:id="rId35"/>
          <w:pgSz w:w="19200" w:h="10820" w:orient="landscape"/>
        </w:sectPr>
      </w:pPr>
      <w:r>
        <w:rPr>
          <w:rFonts w:cs="Arial" w:hAnsi="Arial" w:eastAsia="Arial" w:ascii="Arial"/>
          <w:color w:val="292934"/>
          <w:spacing w:val="3"/>
          <w:w w:val="100"/>
          <w:sz w:val="36"/>
          <w:szCs w:val="36"/>
        </w:rPr>
        <w:t>J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575"/>
      </w:pPr>
      <w:r>
        <w:pict>
          <v:shape type="#_x0000_t75" style="width:451.51pt;height:317.79pt">
            <v:imagedata o:title="" r:id="rId3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before="15"/>
        <w:ind w:left="7426" w:right="7973"/>
        <w:sectPr>
          <w:pgMar w:header="0" w:footer="0" w:top="580" w:bottom="280" w:left="0" w:right="0"/>
          <w:pgSz w:w="19200" w:h="10820" w:orient="landscape"/>
        </w:sectPr>
      </w:pPr>
      <w:r>
        <w:rPr>
          <w:rFonts w:cs="Arial" w:hAnsi="Arial" w:eastAsia="Arial" w:ascii="Arial"/>
          <w:color w:val="292934"/>
          <w:spacing w:val="-1"/>
          <w:w w:val="100"/>
          <w:sz w:val="36"/>
          <w:szCs w:val="36"/>
        </w:rPr>
        <w:t>F</w:t>
      </w:r>
      <w:r>
        <w:rPr>
          <w:rFonts w:cs="Arial" w:hAnsi="Arial" w:eastAsia="Arial" w:ascii="Arial"/>
          <w:color w:val="292934"/>
          <w:spacing w:val="-2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g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292934"/>
          <w:spacing w:val="0"/>
          <w:w w:val="100"/>
          <w:sz w:val="36"/>
          <w:szCs w:val="36"/>
        </w:rPr>
        <w:t>re</w:t>
      </w:r>
      <w:r>
        <w:rPr>
          <w:rFonts w:cs="Arial" w:hAnsi="Arial" w:eastAsia="Arial" w:ascii="Arial"/>
          <w:color w:val="292934"/>
          <w:spacing w:val="4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2</w:t>
      </w:r>
      <w:r>
        <w:rPr>
          <w:rFonts w:cs="Arial" w:hAnsi="Arial" w:eastAsia="Arial" w:ascii="Arial"/>
          <w:color w:val="292934"/>
          <w:spacing w:val="0"/>
          <w:w w:val="100"/>
          <w:sz w:val="36"/>
          <w:szCs w:val="36"/>
        </w:rPr>
        <w:t>:</w:t>
      </w:r>
      <w:r>
        <w:rPr>
          <w:rFonts w:cs="Arial" w:hAnsi="Arial" w:eastAsia="Arial" w:ascii="Arial"/>
          <w:color w:val="292934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292934"/>
          <w:spacing w:val="3"/>
          <w:w w:val="100"/>
          <w:sz w:val="36"/>
          <w:szCs w:val="36"/>
        </w:rPr>
        <w:t>J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292934"/>
          <w:spacing w:val="-2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292934"/>
          <w:spacing w:val="-2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292934"/>
          <w:spacing w:val="0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292934"/>
          <w:spacing w:val="3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292934"/>
          <w:spacing w:val="1"/>
          <w:w w:val="100"/>
          <w:sz w:val="36"/>
          <w:szCs w:val="36"/>
        </w:rPr>
        <w:t>C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292934"/>
          <w:spacing w:val="3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292934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987"/>
      </w:pPr>
      <w:r>
        <w:pict>
          <v:shape type="#_x0000_t75" style="width:454.34pt;height:336.59pt">
            <v:imagedata o:title="" r:id="rId3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7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before="15"/>
        <w:ind w:left="8352" w:right="8088"/>
        <w:sectPr>
          <w:pgMar w:header="0" w:footer="0" w:top="580" w:bottom="280" w:left="0" w:right="0"/>
          <w:pgSz w:w="19200" w:h="10820" w:orient="landscape"/>
        </w:sectPr>
      </w:pPr>
      <w:r>
        <w:rPr>
          <w:rFonts w:cs="Arial" w:hAnsi="Arial" w:eastAsia="Arial" w:ascii="Arial"/>
          <w:color w:val="292934"/>
          <w:spacing w:val="-1"/>
          <w:w w:val="100"/>
          <w:sz w:val="36"/>
          <w:szCs w:val="36"/>
        </w:rPr>
        <w:t>F</w:t>
      </w:r>
      <w:r>
        <w:rPr>
          <w:rFonts w:cs="Arial" w:hAnsi="Arial" w:eastAsia="Arial" w:ascii="Arial"/>
          <w:color w:val="292934"/>
          <w:spacing w:val="-2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g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292934"/>
          <w:spacing w:val="0"/>
          <w:w w:val="100"/>
          <w:sz w:val="36"/>
          <w:szCs w:val="36"/>
        </w:rPr>
        <w:t>re</w:t>
      </w:r>
      <w:r>
        <w:rPr>
          <w:rFonts w:cs="Arial" w:hAnsi="Arial" w:eastAsia="Arial" w:ascii="Arial"/>
          <w:color w:val="292934"/>
          <w:spacing w:val="4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3</w:t>
      </w:r>
      <w:r>
        <w:rPr>
          <w:rFonts w:cs="Arial" w:hAnsi="Arial" w:eastAsia="Arial" w:ascii="Arial"/>
          <w:color w:val="292934"/>
          <w:spacing w:val="0"/>
          <w:w w:val="100"/>
          <w:sz w:val="36"/>
          <w:szCs w:val="36"/>
        </w:rPr>
        <w:t>:</w:t>
      </w:r>
      <w:r>
        <w:rPr>
          <w:rFonts w:cs="Arial" w:hAnsi="Arial" w:eastAsia="Arial" w:ascii="Arial"/>
          <w:color w:val="292934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292934"/>
          <w:spacing w:val="1"/>
          <w:w w:val="100"/>
          <w:sz w:val="36"/>
          <w:szCs w:val="36"/>
        </w:rPr>
        <w:t>H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292934"/>
          <w:spacing w:val="3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292934"/>
          <w:spacing w:val="-2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292934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80"/>
          <w:szCs w:val="80"/>
        </w:rPr>
        <w:jc w:val="left"/>
        <w:spacing w:lineRule="exact" w:line="880"/>
        <w:ind w:left="622"/>
      </w:pPr>
      <w:r>
        <w:rPr>
          <w:rFonts w:cs="Cambria" w:hAnsi="Cambria" w:eastAsia="Cambria" w:ascii="Cambria"/>
          <w:color w:val="D2523B"/>
          <w:spacing w:val="-20"/>
          <w:w w:val="100"/>
          <w:sz w:val="80"/>
          <w:szCs w:val="80"/>
        </w:rPr>
        <w:t>Q</w:t>
      </w:r>
      <w:r>
        <w:rPr>
          <w:rFonts w:cs="Cambria" w:hAnsi="Cambria" w:eastAsia="Cambria" w:ascii="Cambria"/>
          <w:color w:val="D2523B"/>
          <w:spacing w:val="-18"/>
          <w:w w:val="100"/>
          <w:sz w:val="80"/>
          <w:szCs w:val="80"/>
        </w:rPr>
        <w:t>2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.</w:t>
      </w:r>
      <w:r>
        <w:rPr>
          <w:rFonts w:cs="Cambria" w:hAnsi="Cambria" w:eastAsia="Cambria" w:ascii="Cambria"/>
          <w:color w:val="D2523B"/>
          <w:spacing w:val="-42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20"/>
          <w:w w:val="100"/>
          <w:sz w:val="80"/>
          <w:szCs w:val="80"/>
        </w:rPr>
        <w:t>c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a</w:t>
      </w:r>
      <w:r>
        <w:rPr>
          <w:rFonts w:cs="Cambria" w:hAnsi="Cambria" w:eastAsia="Cambria" w:ascii="Cambria"/>
          <w:color w:val="D2523B"/>
          <w:spacing w:val="-19"/>
          <w:w w:val="100"/>
          <w:sz w:val="80"/>
          <w:szCs w:val="80"/>
        </w:rPr>
        <w:t>l</w:t>
      </w:r>
      <w:r>
        <w:rPr>
          <w:rFonts w:cs="Cambria" w:hAnsi="Cambria" w:eastAsia="Cambria" w:ascii="Cambria"/>
          <w:color w:val="D2523B"/>
          <w:spacing w:val="-20"/>
          <w:w w:val="100"/>
          <w:sz w:val="80"/>
          <w:szCs w:val="80"/>
        </w:rPr>
        <w:t>c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u</w:t>
      </w:r>
      <w:r>
        <w:rPr>
          <w:rFonts w:cs="Cambria" w:hAnsi="Cambria" w:eastAsia="Cambria" w:ascii="Cambria"/>
          <w:color w:val="D2523B"/>
          <w:spacing w:val="-19"/>
          <w:w w:val="100"/>
          <w:sz w:val="80"/>
          <w:szCs w:val="80"/>
        </w:rPr>
        <w:t>l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a</w:t>
      </w:r>
      <w:r>
        <w:rPr>
          <w:rFonts w:cs="Cambria" w:hAnsi="Cambria" w:eastAsia="Cambria" w:ascii="Cambria"/>
          <w:color w:val="D2523B"/>
          <w:spacing w:val="-30"/>
          <w:w w:val="100"/>
          <w:sz w:val="80"/>
          <w:szCs w:val="80"/>
        </w:rPr>
        <w:t>t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e</w:t>
      </w:r>
      <w:r>
        <w:rPr>
          <w:rFonts w:cs="Cambria" w:hAnsi="Cambria" w:eastAsia="Cambria" w:ascii="Cambria"/>
          <w:color w:val="D2523B"/>
          <w:spacing w:val="-42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t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h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e</w:t>
      </w:r>
      <w:r>
        <w:rPr>
          <w:rFonts w:cs="Cambria" w:hAnsi="Cambria" w:eastAsia="Cambria" w:ascii="Cambria"/>
          <w:color w:val="D2523B"/>
          <w:spacing w:val="-35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24"/>
          <w:w w:val="100"/>
          <w:sz w:val="80"/>
          <w:szCs w:val="80"/>
        </w:rPr>
        <w:t>hi</w:t>
      </w:r>
      <w:r>
        <w:rPr>
          <w:rFonts w:cs="Cambria" w:hAnsi="Cambria" w:eastAsia="Cambria" w:ascii="Cambria"/>
          <w:color w:val="D2523B"/>
          <w:spacing w:val="-18"/>
          <w:w w:val="100"/>
          <w:sz w:val="80"/>
          <w:szCs w:val="80"/>
        </w:rPr>
        <w:t>s</w:t>
      </w:r>
      <w:r>
        <w:rPr>
          <w:rFonts w:cs="Cambria" w:hAnsi="Cambria" w:eastAsia="Cambria" w:ascii="Cambria"/>
          <w:color w:val="D2523B"/>
          <w:spacing w:val="-30"/>
          <w:w w:val="100"/>
          <w:sz w:val="80"/>
          <w:szCs w:val="80"/>
        </w:rPr>
        <w:t>t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o</w:t>
      </w:r>
      <w:r>
        <w:rPr>
          <w:rFonts w:cs="Cambria" w:hAnsi="Cambria" w:eastAsia="Cambria" w:ascii="Cambria"/>
          <w:color w:val="D2523B"/>
          <w:spacing w:val="-20"/>
          <w:w w:val="100"/>
          <w:sz w:val="80"/>
          <w:szCs w:val="80"/>
        </w:rPr>
        <w:t>g</w:t>
      </w:r>
      <w:r>
        <w:rPr>
          <w:rFonts w:cs="Cambria" w:hAnsi="Cambria" w:eastAsia="Cambria" w:ascii="Cambria"/>
          <w:color w:val="D2523B"/>
          <w:spacing w:val="-34"/>
          <w:w w:val="100"/>
          <w:sz w:val="80"/>
          <w:szCs w:val="80"/>
        </w:rPr>
        <w:t>r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a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m</w:t>
      </w:r>
      <w:r>
        <w:rPr>
          <w:rFonts w:cs="Cambria" w:hAnsi="Cambria" w:eastAsia="Cambria" w:ascii="Cambria"/>
          <w:color w:val="D2523B"/>
          <w:spacing w:val="-35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o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f</w:t>
      </w:r>
      <w:r>
        <w:rPr>
          <w:rFonts w:cs="Cambria" w:hAnsi="Cambria" w:eastAsia="Cambria" w:ascii="Cambria"/>
          <w:color w:val="D2523B"/>
          <w:spacing w:val="-43"/>
          <w:w w:val="100"/>
          <w:sz w:val="80"/>
          <w:szCs w:val="80"/>
        </w:rPr>
        <w:t> </w:t>
      </w:r>
      <w:r>
        <w:rPr>
          <w:rFonts w:cs="Cambria" w:hAnsi="Cambria" w:eastAsia="Cambria" w:ascii="Cambria"/>
          <w:color w:val="D2523B"/>
          <w:spacing w:val="-25"/>
          <w:w w:val="100"/>
          <w:sz w:val="80"/>
          <w:szCs w:val="80"/>
        </w:rPr>
        <w:t>w</w:t>
      </w:r>
      <w:r>
        <w:rPr>
          <w:rFonts w:cs="Cambria" w:hAnsi="Cambria" w:eastAsia="Cambria" w:ascii="Cambria"/>
          <w:color w:val="D2523B"/>
          <w:spacing w:val="-22"/>
          <w:w w:val="100"/>
          <w:sz w:val="80"/>
          <w:szCs w:val="80"/>
        </w:rPr>
        <w:t>o</w:t>
      </w:r>
      <w:r>
        <w:rPr>
          <w:rFonts w:cs="Cambria" w:hAnsi="Cambria" w:eastAsia="Cambria" w:ascii="Cambria"/>
          <w:color w:val="D2523B"/>
          <w:spacing w:val="-34"/>
          <w:w w:val="100"/>
          <w:sz w:val="80"/>
          <w:szCs w:val="80"/>
        </w:rPr>
        <w:t>r</w:t>
      </w:r>
      <w:r>
        <w:rPr>
          <w:rFonts w:cs="Cambria" w:hAnsi="Cambria" w:eastAsia="Cambria" w:ascii="Cambria"/>
          <w:color w:val="D2523B"/>
          <w:spacing w:val="-19"/>
          <w:w w:val="100"/>
          <w:sz w:val="80"/>
          <w:szCs w:val="80"/>
        </w:rPr>
        <w:t>d</w:t>
      </w:r>
      <w:r>
        <w:rPr>
          <w:rFonts w:cs="Cambria" w:hAnsi="Cambria" w:eastAsia="Cambria" w:ascii="Cambria"/>
          <w:color w:val="D2523B"/>
          <w:spacing w:val="0"/>
          <w:w w:val="100"/>
          <w:sz w:val="80"/>
          <w:szCs w:val="80"/>
        </w:rPr>
        <w:t>s</w:t>
      </w:r>
      <w:r>
        <w:rPr>
          <w:rFonts w:cs="Cambria" w:hAnsi="Cambria" w:eastAsia="Cambria" w:ascii="Cambria"/>
          <w:color w:val="000000"/>
          <w:spacing w:val="0"/>
          <w:w w:val="100"/>
          <w:sz w:val="80"/>
          <w:szCs w:val="80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582"/>
      </w:pPr>
      <w:r>
        <w:pict>
          <v:shape type="#_x0000_t75" style="width:521.38pt;height:317.44pt">
            <v:imagedata o:title="" r:id="rId3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ind w:left="7255" w:right="8459"/>
      </w:pPr>
      <w:r>
        <w:rPr>
          <w:rFonts w:cs="Arial" w:hAnsi="Arial" w:eastAsia="Arial" w:ascii="Arial"/>
          <w:color w:val="292934"/>
          <w:spacing w:val="-1"/>
          <w:w w:val="100"/>
          <w:sz w:val="36"/>
          <w:szCs w:val="36"/>
        </w:rPr>
        <w:t>F</w:t>
      </w:r>
      <w:r>
        <w:rPr>
          <w:rFonts w:cs="Arial" w:hAnsi="Arial" w:eastAsia="Arial" w:ascii="Arial"/>
          <w:color w:val="292934"/>
          <w:spacing w:val="-2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g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292934"/>
          <w:spacing w:val="0"/>
          <w:w w:val="100"/>
          <w:sz w:val="36"/>
          <w:szCs w:val="36"/>
        </w:rPr>
        <w:t>re</w:t>
      </w:r>
      <w:r>
        <w:rPr>
          <w:rFonts w:cs="Arial" w:hAnsi="Arial" w:eastAsia="Arial" w:ascii="Arial"/>
          <w:color w:val="292934"/>
          <w:spacing w:val="4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4</w:t>
      </w:r>
      <w:r>
        <w:rPr>
          <w:rFonts w:cs="Arial" w:hAnsi="Arial" w:eastAsia="Arial" w:ascii="Arial"/>
          <w:color w:val="292934"/>
          <w:spacing w:val="0"/>
          <w:w w:val="100"/>
          <w:sz w:val="36"/>
          <w:szCs w:val="36"/>
        </w:rPr>
        <w:t>:</w:t>
      </w:r>
      <w:r>
        <w:rPr>
          <w:rFonts w:cs="Arial" w:hAnsi="Arial" w:eastAsia="Arial" w:ascii="Arial"/>
          <w:color w:val="292934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292934"/>
          <w:spacing w:val="1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o</w:t>
      </w:r>
      <w:r>
        <w:rPr>
          <w:rFonts w:cs="Arial" w:hAnsi="Arial" w:eastAsia="Arial" w:ascii="Arial"/>
          <w:color w:val="292934"/>
          <w:spacing w:val="3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292934"/>
          <w:spacing w:val="0"/>
          <w:w w:val="100"/>
          <w:sz w:val="36"/>
          <w:szCs w:val="36"/>
        </w:rPr>
        <w:t>o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292934"/>
          <w:spacing w:val="0"/>
          <w:w w:val="100"/>
          <w:sz w:val="36"/>
          <w:szCs w:val="36"/>
        </w:rPr>
        <w:t>d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before="18"/>
        <w:ind w:left="7259" w:right="11102"/>
        <w:sectPr>
          <w:pgMar w:header="0" w:footer="0" w:top="580" w:bottom="280" w:left="0" w:right="0"/>
          <w:pgSz w:w="19200" w:h="10820" w:orient="landscape"/>
        </w:sectPr>
      </w:pPr>
      <w:r>
        <w:rPr>
          <w:rFonts w:cs="Arial" w:hAnsi="Arial" w:eastAsia="Arial" w:ascii="Arial"/>
          <w:color w:val="292934"/>
          <w:spacing w:val="3"/>
          <w:w w:val="100"/>
          <w:sz w:val="36"/>
          <w:szCs w:val="36"/>
        </w:rPr>
        <w:t>J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292934"/>
          <w:spacing w:val="0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916"/>
      </w:pPr>
      <w:r>
        <w:pict>
          <v:shape type="#_x0000_t75" style="width:522.09pt;height:316.73pt">
            <v:imagedata o:title="" r:id="rId4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before="15"/>
        <w:ind w:left="7426" w:right="7973"/>
        <w:sectPr>
          <w:pgMar w:header="0" w:footer="0" w:top="580" w:bottom="280" w:left="0" w:right="0"/>
          <w:headerReference w:type="default" r:id="rId40"/>
          <w:pgSz w:w="19200" w:h="10820" w:orient="landscape"/>
        </w:sectPr>
      </w:pPr>
      <w:r>
        <w:rPr>
          <w:rFonts w:cs="Arial" w:hAnsi="Arial" w:eastAsia="Arial" w:ascii="Arial"/>
          <w:color w:val="292934"/>
          <w:spacing w:val="-1"/>
          <w:w w:val="100"/>
          <w:sz w:val="36"/>
          <w:szCs w:val="36"/>
        </w:rPr>
        <w:t>F</w:t>
      </w:r>
      <w:r>
        <w:rPr>
          <w:rFonts w:cs="Arial" w:hAnsi="Arial" w:eastAsia="Arial" w:ascii="Arial"/>
          <w:color w:val="292934"/>
          <w:spacing w:val="-2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g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292934"/>
          <w:spacing w:val="0"/>
          <w:w w:val="100"/>
          <w:sz w:val="36"/>
          <w:szCs w:val="36"/>
        </w:rPr>
        <w:t>re</w:t>
      </w:r>
      <w:r>
        <w:rPr>
          <w:rFonts w:cs="Arial" w:hAnsi="Arial" w:eastAsia="Arial" w:ascii="Arial"/>
          <w:color w:val="292934"/>
          <w:spacing w:val="4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5</w:t>
      </w:r>
      <w:r>
        <w:rPr>
          <w:rFonts w:cs="Arial" w:hAnsi="Arial" w:eastAsia="Arial" w:ascii="Arial"/>
          <w:color w:val="292934"/>
          <w:spacing w:val="0"/>
          <w:w w:val="100"/>
          <w:sz w:val="36"/>
          <w:szCs w:val="36"/>
        </w:rPr>
        <w:t>:</w:t>
      </w:r>
      <w:r>
        <w:rPr>
          <w:rFonts w:cs="Arial" w:hAnsi="Arial" w:eastAsia="Arial" w:ascii="Arial"/>
          <w:color w:val="292934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292934"/>
          <w:spacing w:val="3"/>
          <w:w w:val="100"/>
          <w:sz w:val="36"/>
          <w:szCs w:val="36"/>
        </w:rPr>
        <w:t>J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292934"/>
          <w:spacing w:val="-2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292934"/>
          <w:spacing w:val="-2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292934"/>
          <w:spacing w:val="0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292934"/>
          <w:spacing w:val="3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292934"/>
          <w:spacing w:val="1"/>
          <w:w w:val="100"/>
          <w:sz w:val="36"/>
          <w:szCs w:val="36"/>
        </w:rPr>
        <w:t>C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292934"/>
          <w:spacing w:val="3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292934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873"/>
      </w:pPr>
      <w:r>
        <w:pict>
          <v:shape type="#_x0000_t75" style="width:523.86pt;height:318.86pt">
            <v:imagedata o:title="" r:id="rId4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before="16"/>
        <w:ind w:left="7812" w:right="8627"/>
      </w:pPr>
      <w:r>
        <w:rPr>
          <w:rFonts w:cs="Arial" w:hAnsi="Arial" w:eastAsia="Arial" w:ascii="Arial"/>
          <w:color w:val="292934"/>
          <w:spacing w:val="-1"/>
          <w:w w:val="100"/>
          <w:sz w:val="36"/>
          <w:szCs w:val="36"/>
        </w:rPr>
        <w:t>F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g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292934"/>
          <w:spacing w:val="0"/>
          <w:w w:val="100"/>
          <w:sz w:val="36"/>
          <w:szCs w:val="36"/>
        </w:rPr>
        <w:t>re</w:t>
      </w:r>
      <w:r>
        <w:rPr>
          <w:rFonts w:cs="Arial" w:hAnsi="Arial" w:eastAsia="Arial" w:ascii="Arial"/>
          <w:color w:val="292934"/>
          <w:spacing w:val="4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6</w:t>
      </w:r>
      <w:r>
        <w:rPr>
          <w:rFonts w:cs="Arial" w:hAnsi="Arial" w:eastAsia="Arial" w:ascii="Arial"/>
          <w:color w:val="292934"/>
          <w:spacing w:val="0"/>
          <w:w w:val="100"/>
          <w:sz w:val="36"/>
          <w:szCs w:val="36"/>
        </w:rPr>
        <w:t>:</w:t>
      </w:r>
      <w:r>
        <w:rPr>
          <w:rFonts w:cs="Arial" w:hAnsi="Arial" w:eastAsia="Arial" w:ascii="Arial"/>
          <w:color w:val="292934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292934"/>
          <w:spacing w:val="0"/>
          <w:w w:val="100"/>
          <w:sz w:val="36"/>
          <w:szCs w:val="36"/>
        </w:rPr>
        <w:t>H</w:t>
      </w:r>
      <w:r>
        <w:rPr>
          <w:rFonts w:cs="Arial" w:hAnsi="Arial" w:eastAsia="Arial" w:ascii="Arial"/>
          <w:color w:val="292934"/>
          <w:spacing w:val="-2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292934"/>
          <w:spacing w:val="3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292934"/>
          <w:spacing w:val="-3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292934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sectPr>
      <w:pgMar w:header="0" w:footer="0" w:top="580" w:bottom="280" w:left="0" w:right="0"/>
      <w:pgSz w:w="19200" w:h="10820" w:orient="landscape"/>
    </w:sectPr>
  </w:body>
</w:document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0pt;margin-top:0.001pt;width:959.76pt;height:28.729pt;mso-position-horizontal-relative:page;mso-position-vertical-relative:page;z-index:-866" coordorigin="0,0" coordsize="19195,575">
          <v:shape style="position:absolute;left:0;top:0;width:19195;height:575" coordorigin="0,0" coordsize="19195,575" path="m0,575l19195,575,19195,0,0,0,0,575xe" filled="t" fillcolor="#92A199" stroked="f">
            <v:path arrowok="t"/>
            <v:fill/>
          </v:shape>
          <w10:wrap type="none"/>
        </v:group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0pt;margin-top:0.001pt;width:959.76pt;height:28.729pt;mso-position-horizontal-relative:page;mso-position-vertical-relative:page;z-index:-865" coordorigin="0,0" coordsize="19195,575">
          <v:shape style="position:absolute;left:0;top:0;width:19195;height:575" coordorigin="0,0" coordsize="19195,575" path="m0,575l19195,575,19195,0,0,0,0,575xe" filled="t" fillcolor="#92A199" stroked="f">
            <v:path arrowok="t"/>
            <v:fill/>
          </v:shape>
          <w10:wrap type="none"/>
        </v:group>
      </w:pict>
    </w:r>
    <w:r>
      <w:rPr>
        <w:sz w:val="20"/>
        <w:szCs w:val="2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0pt;margin-top:0.001pt;width:959.76pt;height:28.729pt;mso-position-horizontal-relative:page;mso-position-vertical-relative:page;z-index:-864" coordorigin="0,0" coordsize="19195,575">
          <v:shape style="position:absolute;left:0;top:0;width:19195;height:575" coordorigin="0,0" coordsize="19195,575" path="m0,575l19195,575,19195,0,0,0,0,575xe" filled="t" fillcolor="#92A199" stroked="f">
            <v:path arrowok="t"/>
            <v:fill/>
          </v:shape>
          <w10:wrap type="none"/>
        </v:group>
      </w:pict>
    </w:r>
    <w:r>
      <w:rPr>
        <w:sz w:val="20"/>
        <w:szCs w:val="2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0pt;margin-top:0.001pt;width:959.76pt;height:28.729pt;mso-position-horizontal-relative:page;mso-position-vertical-relative:page;z-index:-863" coordorigin="0,0" coordsize="19195,575">
          <v:shape style="position:absolute;left:0;top:0;width:19195;height:575" coordorigin="0,0" coordsize="19195,575" path="m0,575l19195,575,19195,0,0,0,0,575xe" filled="t" fillcolor="#92A199" stroked="f">
            <v:path arrowok="t"/>
            <v:fill/>
          </v:shape>
          <w10:wrap type="none"/>
        </v:group>
      </w:pict>
    </w:r>
    <w:r>
      <w:rPr>
        <w:sz w:val="20"/>
        <w:szCs w:val="2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0pt;margin-top:0.001pt;width:959.76pt;height:28.729pt;mso-position-horizontal-relative:page;mso-position-vertical-relative:page;z-index:-862" coordorigin="0,0" coordsize="19195,575">
          <v:shape style="position:absolute;left:0;top:0;width:19195;height:575" coordorigin="0,0" coordsize="19195,575" path="m0,575l19195,575,19195,0,0,0,0,575xe" filled="t" fillcolor="#92A199" stroked="f">
            <v:path arrowok="t"/>
            <v:fill/>
          </v:shape>
          <w10:wrap type="none"/>
        </v:group>
      </w:pict>
    </w:r>
    <w:r>
      <w:rPr>
        <w:sz w:val="20"/>
        <w:szCs w:val="20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0pt;margin-top:0.001pt;width:959.76pt;height:28.729pt;mso-position-horizontal-relative:page;mso-position-vertical-relative:page;z-index:-861" coordorigin="0,0" coordsize="19195,575">
          <v:shape style="position:absolute;left:0;top:0;width:19195;height:575" coordorigin="0,0" coordsize="19195,575" path="m0,575l19195,575,19195,0,0,0,0,575xe" filled="t" fillcolor="#92A199" stroked="f">
            <v:path arrowok="t"/>
            <v:fill/>
          </v:shape>
          <w10:wrap type="none"/>
        </v:group>
      </w:pict>
    </w:r>
    <w:r>
      <w:rPr>
        <w:sz w:val="20"/>
        <w:szCs w:val="20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0pt;margin-top:0.001pt;width:959.76pt;height:28.729pt;mso-position-horizontal-relative:page;mso-position-vertical-relative:page;z-index:-860" coordorigin="0,0" coordsize="19195,575">
          <v:shape style="position:absolute;left:0;top:0;width:19195;height:575" coordorigin="0,0" coordsize="19195,575" path="m0,575l19195,575,19195,0,0,0,0,575xe" filled="t" fillcolor="#92A199" stroked="f">
            <v:path arrowok="t"/>
            <v:fill/>
          </v:shape>
          <w10:wrap type="none"/>
        </v:group>
      </w:pict>
    </w:r>
    <w:r>
      <w:rPr>
        <w:sz w:val="20"/>
        <w:szCs w:val="2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header" Target="header1.xml"/><Relationship Id="rId5" Type="http://schemas.openxmlformats.org/officeDocument/2006/relationships/image" Target="media\image1.png"/><Relationship Id="rId6" Type="http://schemas.openxmlformats.org/officeDocument/2006/relationships/header" Target="header2.xml"/><Relationship Id="rId7" Type="http://schemas.openxmlformats.org/officeDocument/2006/relationships/header" Target="header3.xml"/><Relationship Id="rId8" Type="http://schemas.openxmlformats.org/officeDocument/2006/relationships/image" Target="media\image2.jpg"/><Relationship Id="rId9" Type="http://schemas.openxmlformats.org/officeDocument/2006/relationships/image" Target="media\image3.jpg"/><Relationship Id="rId10" Type="http://schemas.openxmlformats.org/officeDocument/2006/relationships/header" Target="header4.xml"/><Relationship Id="rId11" Type="http://schemas.openxmlformats.org/officeDocument/2006/relationships/image" Target="media\image4.jpg"/><Relationship Id="rId12" Type="http://schemas.openxmlformats.org/officeDocument/2006/relationships/image" Target="media\image5.jpg"/><Relationship Id="rId13" Type="http://schemas.openxmlformats.org/officeDocument/2006/relationships/image" Target="media\image6.jpg"/><Relationship Id="rId14" Type="http://schemas.openxmlformats.org/officeDocument/2006/relationships/image" Target="media\image7.jpg"/><Relationship Id="rId15" Type="http://schemas.openxmlformats.org/officeDocument/2006/relationships/header" Target="header5.xml"/><Relationship Id="rId16" Type="http://schemas.openxmlformats.org/officeDocument/2006/relationships/image" Target="media\image8.jpg"/><Relationship Id="rId17" Type="http://schemas.openxmlformats.org/officeDocument/2006/relationships/image" Target="media\image9.jpg"/><Relationship Id="rId18" Type="http://schemas.openxmlformats.org/officeDocument/2006/relationships/header" Target="header6.xml"/><Relationship Id="rId19" Type="http://schemas.openxmlformats.org/officeDocument/2006/relationships/image" Target="media\image10.jpg"/><Relationship Id="rId20" Type="http://schemas.openxmlformats.org/officeDocument/2006/relationships/image" Target="media\image11.jpg"/><Relationship Id="rId21" Type="http://schemas.openxmlformats.org/officeDocument/2006/relationships/image" Target="media\image12.jpg"/><Relationship Id="rId22" Type="http://schemas.openxmlformats.org/officeDocument/2006/relationships/image" Target="media\image13.jpg"/><Relationship Id="rId23" Type="http://schemas.openxmlformats.org/officeDocument/2006/relationships/image" Target="media\image14.jpg"/><Relationship Id="rId24" Type="http://schemas.openxmlformats.org/officeDocument/2006/relationships/image" Target="media\image15.jpg"/><Relationship Id="rId25" Type="http://schemas.openxmlformats.org/officeDocument/2006/relationships/image" Target="media\image16.jpg"/><Relationship Id="rId26" Type="http://schemas.openxmlformats.org/officeDocument/2006/relationships/image" Target="media\image17.jpg"/><Relationship Id="rId27" Type="http://schemas.openxmlformats.org/officeDocument/2006/relationships/image" Target="media\image18.jpg"/><Relationship Id="rId28" Type="http://schemas.openxmlformats.org/officeDocument/2006/relationships/image" Target="media\image19.jpg"/><Relationship Id="rId29" Type="http://schemas.openxmlformats.org/officeDocument/2006/relationships/image" Target="media\image20.jpg"/><Relationship Id="rId30" Type="http://schemas.openxmlformats.org/officeDocument/2006/relationships/image" Target="media\image21.jpg"/><Relationship Id="rId31" Type="http://schemas.openxmlformats.org/officeDocument/2006/relationships/image" Target="media\image22.jpg"/><Relationship Id="rId32" Type="http://schemas.openxmlformats.org/officeDocument/2006/relationships/hyperlink" Target="http://shakespeare.mit.edu/romeo_juliet/full.html" TargetMode="External"/><Relationship Id="rId33" Type="http://schemas.openxmlformats.org/officeDocument/2006/relationships/hyperlink" Target="http://shakespeare.mit.edu/julius_caesar/full.html" TargetMode="External"/><Relationship Id="rId34" Type="http://schemas.openxmlformats.org/officeDocument/2006/relationships/hyperlink" Target="http://shakespeare.mit.edu/hamlet/full.html" TargetMode="External"/><Relationship Id="rId35" Type="http://schemas.openxmlformats.org/officeDocument/2006/relationships/header" Target="header7.xml"/><Relationship Id="rId36" Type="http://schemas.openxmlformats.org/officeDocument/2006/relationships/image" Target="media\image23.jpg"/><Relationship Id="rId37" Type="http://schemas.openxmlformats.org/officeDocument/2006/relationships/image" Target="media\image24.jpg"/><Relationship Id="rId38" Type="http://schemas.openxmlformats.org/officeDocument/2006/relationships/image" Target="media\image25.jpg"/><Relationship Id="rId39" Type="http://schemas.openxmlformats.org/officeDocument/2006/relationships/image" Target="media\image26.jpg"/><Relationship Id="rId40" Type="http://schemas.openxmlformats.org/officeDocument/2006/relationships/header" Target="header8.xml"/><Relationship Id="rId41" Type="http://schemas.openxmlformats.org/officeDocument/2006/relationships/image" Target="media\image27.jpg"/><Relationship Id="rId42" Type="http://schemas.openxmlformats.org/officeDocument/2006/relationships/image" Target="media\image28.jp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